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document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111"/>
        <w:gridCol w:w="7795"/>
      </w:tblGrid>
      <w:tr w:rsidR="00F45DA7" w:rsidRPr="009029EF" w14:paraId="2AEB4315" w14:textId="77777777" w:rsidTr="00E96728">
        <w:trPr>
          <w:trHeight w:val="15898"/>
          <w:tblCellSpacing w:w="0" w:type="dxa"/>
        </w:trPr>
        <w:tc>
          <w:tcPr>
            <w:tcW w:w="4111" w:type="dxa"/>
            <w:shd w:val="clear" w:color="auto" w:fill="8DB3E2" w:themeFill="text2" w:themeFillTint="66"/>
            <w:tcMar>
              <w:top w:w="500" w:type="dxa"/>
              <w:left w:w="0" w:type="dxa"/>
              <w:bottom w:w="400" w:type="dxa"/>
              <w:right w:w="0" w:type="dxa"/>
            </w:tcMar>
            <w:hideMark/>
          </w:tcPr>
          <w:tbl>
            <w:tblPr>
              <w:tblStyle w:val="documentleft-boxsectionnth-child1"/>
              <w:tblW w:w="3732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732"/>
            </w:tblGrid>
            <w:tr w:rsidR="00F45DA7" w:rsidRPr="009029EF" w14:paraId="385E56AD" w14:textId="77777777" w:rsidTr="00E96728">
              <w:trPr>
                <w:trHeight w:hRule="exact" w:val="3418"/>
                <w:tblCellSpacing w:w="0" w:type="dxa"/>
              </w:trPr>
              <w:tc>
                <w:tcPr>
                  <w:tcW w:w="3732" w:type="dxa"/>
                  <w:shd w:val="clear" w:color="auto" w:fill="8DB3E2" w:themeFill="text2" w:themeFillTint="66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9ED65A2" w14:textId="36A4440E" w:rsidR="00F45DA7" w:rsidRPr="009029EF" w:rsidRDefault="006863DC">
                  <w:pPr>
                    <w:pStyle w:val="documentprflPicfield"/>
                    <w:spacing w:line="20" w:lineRule="atLeast"/>
                    <w:ind w:left="600" w:right="600"/>
                    <w:rPr>
                      <w:rStyle w:val="divdocumentdivsectiondivparagraphfirstparagraphparagraphpict"/>
                      <w:rFonts w:ascii="Saira" w:eastAsia="Saira" w:hAnsi="Saira" w:cs="Saira"/>
                      <w:color w:val="FFFFFF"/>
                      <w:sz w:val="18"/>
                      <w:szCs w:val="18"/>
                    </w:rPr>
                  </w:pPr>
                  <w:r w:rsidRPr="009029EF">
                    <w:rPr>
                      <w:noProof/>
                    </w:rPr>
                    <w:drawing>
                      <wp:anchor distT="0" distB="0" distL="114300" distR="114300" simplePos="0" relativeHeight="251658240" behindDoc="0" locked="0" layoutInCell="1" allowOverlap="1" wp14:anchorId="2E4ABE89" wp14:editId="29838C26">
                        <wp:simplePos x="0" y="0"/>
                        <wp:positionH relativeFrom="column">
                          <wp:posOffset>381000</wp:posOffset>
                        </wp:positionH>
                        <wp:positionV relativeFrom="paragraph">
                          <wp:posOffset>-381000</wp:posOffset>
                        </wp:positionV>
                        <wp:extent cx="2006600" cy="2006600"/>
                        <wp:effectExtent l="0" t="0" r="0" b="0"/>
                        <wp:wrapNone/>
                        <wp:docPr id="2" name="Image 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 preferRelativeResize="0">
                                  <a:picLocks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6600" cy="2006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9029EF">
                    <w:rPr>
                      <w:color w:val="FFFFFF"/>
                      <w:sz w:val="2"/>
                    </w:rPr>
                    <w:t>.</w:t>
                  </w:r>
                </w:p>
                <w:p w14:paraId="0360EC85" w14:textId="77777777" w:rsidR="00F45DA7" w:rsidRPr="009029EF" w:rsidRDefault="00000000">
                  <w:pPr>
                    <w:pStyle w:val="picturepadding"/>
                    <w:ind w:left="600" w:right="600"/>
                    <w:jc w:val="center"/>
                    <w:rPr>
                      <w:rStyle w:val="divdocumentdivsectiondivparagraphfirstparagraphparagraphpict"/>
                      <w:rFonts w:ascii="Saira" w:eastAsia="Saira" w:hAnsi="Saira" w:cs="Saira"/>
                      <w:color w:val="FFFFFF"/>
                    </w:rPr>
                  </w:pPr>
                  <w:r w:rsidRPr="009029EF">
                    <w:rPr>
                      <w:rStyle w:val="divdocumentdivsectiondivparagraphfirstparagraphparagraphpict"/>
                      <w:rFonts w:ascii="Saira" w:eastAsia="Saira" w:hAnsi="Saira" w:cs="Saira"/>
                      <w:color w:val="FFFFFF"/>
                    </w:rPr>
                    <w:t> </w:t>
                  </w:r>
                </w:p>
              </w:tc>
            </w:tr>
          </w:tbl>
          <w:p w14:paraId="162FF2B5" w14:textId="77777777" w:rsidR="00F45DA7" w:rsidRPr="009029EF" w:rsidRDefault="00000000">
            <w:pPr>
              <w:pStyle w:val="lefttitleborder"/>
              <w:spacing w:line="100" w:lineRule="exact"/>
              <w:ind w:left="600" w:right="600"/>
              <w:rPr>
                <w:rStyle w:val="documentdocumentleftcell"/>
                <w:rFonts w:ascii="Saira" w:eastAsia="Saira" w:hAnsi="Saira" w:cs="Saira"/>
                <w:color w:val="FFFFFF"/>
                <w:shd w:val="clear" w:color="auto" w:fill="auto"/>
              </w:rPr>
            </w:pPr>
            <w:r w:rsidRPr="009029EF">
              <w:rPr>
                <w:rStyle w:val="documentdocumentleftcell"/>
                <w:rFonts w:ascii="Saira" w:eastAsia="Saira" w:hAnsi="Saira" w:cs="Saira"/>
                <w:color w:val="FFFFFF"/>
                <w:shd w:val="clear" w:color="auto" w:fill="auto"/>
              </w:rPr>
              <w:t> </w:t>
            </w:r>
          </w:p>
          <w:p w14:paraId="487EC4A6" w14:textId="77777777" w:rsidR="00F45DA7" w:rsidRPr="005B63E6" w:rsidRDefault="00000000" w:rsidP="00380FF6">
            <w:pPr>
              <w:pStyle w:val="documentleft-boxrighttitleborder"/>
              <w:pBdr>
                <w:top w:val="single" w:sz="8" w:space="0" w:color="00A3C2"/>
                <w:left w:val="none" w:sz="0" w:space="31" w:color="auto"/>
              </w:pBdr>
              <w:spacing w:line="100" w:lineRule="atLeast"/>
              <w:ind w:left="800" w:right="600"/>
              <w:jc w:val="both"/>
              <w:rPr>
                <w:rStyle w:val="documentdocumentleftcell"/>
                <w:rFonts w:ascii="Saira" w:eastAsia="Saira" w:hAnsi="Saira" w:cs="Saira"/>
                <w:b/>
                <w:bCs/>
                <w:sz w:val="10"/>
                <w:szCs w:val="10"/>
                <w:shd w:val="clear" w:color="auto" w:fill="auto"/>
              </w:rPr>
            </w:pPr>
            <w:r w:rsidRPr="005B63E6">
              <w:rPr>
                <w:rStyle w:val="documentdocumentleftcell"/>
                <w:rFonts w:ascii="Saira" w:eastAsia="Saira" w:hAnsi="Saira" w:cs="Saira"/>
                <w:b/>
                <w:bCs/>
                <w:sz w:val="10"/>
                <w:szCs w:val="10"/>
                <w:shd w:val="clear" w:color="auto" w:fill="auto"/>
              </w:rPr>
              <w:t> </w:t>
            </w:r>
          </w:p>
          <w:p w14:paraId="79FD1C68" w14:textId="7417FEE6" w:rsidR="00D837DA" w:rsidRPr="005B63E6" w:rsidRDefault="00F92638" w:rsidP="00380FF6">
            <w:pPr>
              <w:pStyle w:val="p"/>
              <w:spacing w:after="500" w:line="260" w:lineRule="atLeast"/>
              <w:ind w:left="600" w:right="600"/>
              <w:jc w:val="both"/>
              <w:rPr>
                <w:rFonts w:ascii="Saira" w:eastAsia="Saira" w:hAnsi="Saira" w:cs="Saira"/>
                <w:b/>
                <w:bCs/>
                <w:sz w:val="18"/>
                <w:szCs w:val="18"/>
              </w:rPr>
            </w:pPr>
            <w:r w:rsidRPr="005B63E6">
              <w:rPr>
                <w:rStyle w:val="documentdocumentleftcell"/>
                <w:rFonts w:ascii="Saira" w:eastAsia="Saira" w:hAnsi="Saira" w:cs="Saira"/>
                <w:b/>
                <w:bCs/>
                <w:sz w:val="18"/>
                <w:szCs w:val="18"/>
                <w:shd w:val="clear" w:color="auto" w:fill="auto"/>
              </w:rPr>
              <w:t>Orientée résultats, j</w:t>
            </w:r>
            <w:r w:rsidR="009C1D08" w:rsidRPr="005B63E6">
              <w:rPr>
                <w:rStyle w:val="documentdocumentleftcell"/>
                <w:rFonts w:ascii="Saira" w:eastAsia="Saira" w:hAnsi="Saira" w:cs="Saira"/>
                <w:b/>
                <w:bCs/>
                <w:sz w:val="18"/>
                <w:szCs w:val="18"/>
                <w:shd w:val="clear" w:color="auto" w:fill="auto"/>
              </w:rPr>
              <w:t xml:space="preserve">e souhaite </w:t>
            </w:r>
            <w:r w:rsidRPr="005B63E6">
              <w:rPr>
                <w:rStyle w:val="documentdocumentleftcell"/>
                <w:rFonts w:ascii="Saira" w:eastAsia="Saira" w:hAnsi="Saira" w:cs="Saira"/>
                <w:b/>
                <w:bCs/>
                <w:sz w:val="18"/>
                <w:szCs w:val="18"/>
                <w:shd w:val="clear" w:color="auto" w:fill="auto"/>
              </w:rPr>
              <w:t xml:space="preserve">prendre en charge la fonction Achats, </w:t>
            </w:r>
            <w:r w:rsidR="00D837DA" w:rsidRPr="005B63E6">
              <w:rPr>
                <w:rStyle w:val="documentdocumentleftcell"/>
                <w:rFonts w:ascii="Saira" w:eastAsia="Saira" w:hAnsi="Saira" w:cs="Saira"/>
                <w:b/>
                <w:bCs/>
                <w:sz w:val="18"/>
                <w:szCs w:val="18"/>
                <w:shd w:val="clear" w:color="auto" w:fill="auto"/>
              </w:rPr>
              <w:t xml:space="preserve">accompagner les équipes, la challenger, la </w:t>
            </w:r>
            <w:r w:rsidR="00380FF6" w:rsidRPr="005B63E6">
              <w:rPr>
                <w:rStyle w:val="documentdocumentleftcell"/>
                <w:rFonts w:ascii="Saira" w:eastAsia="Saira" w:hAnsi="Saira" w:cs="Saira"/>
                <w:b/>
                <w:bCs/>
                <w:sz w:val="18"/>
                <w:szCs w:val="18"/>
                <w:shd w:val="clear" w:color="auto" w:fill="auto"/>
              </w:rPr>
              <w:t>structurer</w:t>
            </w:r>
            <w:r w:rsidR="00D837DA" w:rsidRPr="005B63E6">
              <w:rPr>
                <w:rStyle w:val="documentdocumentleftcell"/>
                <w:rFonts w:ascii="Saira" w:eastAsia="Saira" w:hAnsi="Saira" w:cs="Saira"/>
                <w:b/>
                <w:bCs/>
                <w:sz w:val="18"/>
                <w:szCs w:val="18"/>
                <w:shd w:val="clear" w:color="auto" w:fill="auto"/>
              </w:rPr>
              <w:t>, l’optimiser pour contribuer à la performance de l’entreprise.</w:t>
            </w:r>
          </w:p>
          <w:p w14:paraId="46A109D4" w14:textId="77777777" w:rsidR="00F45DA7" w:rsidRPr="00E96728" w:rsidRDefault="00000000">
            <w:pPr>
              <w:pStyle w:val="lefttitleborder"/>
              <w:spacing w:line="100" w:lineRule="exact"/>
              <w:ind w:left="600" w:right="600"/>
              <w:rPr>
                <w:rStyle w:val="documentdocumentleftcell"/>
                <w:rFonts w:ascii="Saira" w:eastAsia="Saira" w:hAnsi="Saira" w:cs="Saira"/>
                <w:shd w:val="clear" w:color="auto" w:fill="auto"/>
              </w:rPr>
            </w:pPr>
            <w:r w:rsidRPr="00E96728">
              <w:rPr>
                <w:rStyle w:val="documentdocumentleftcell"/>
                <w:rFonts w:ascii="Saira" w:eastAsia="Saira" w:hAnsi="Saira" w:cs="Saira"/>
                <w:shd w:val="clear" w:color="auto" w:fill="auto"/>
              </w:rPr>
              <w:t> </w:t>
            </w:r>
          </w:p>
          <w:p w14:paraId="2B02D266" w14:textId="77777777" w:rsidR="00F45DA7" w:rsidRPr="00E96728" w:rsidRDefault="00000000">
            <w:pPr>
              <w:pStyle w:val="documentleft-boxrighttitleborder"/>
              <w:pBdr>
                <w:top w:val="single" w:sz="8" w:space="0" w:color="00A3C2"/>
                <w:left w:val="none" w:sz="0" w:space="31" w:color="auto"/>
              </w:pBdr>
              <w:spacing w:line="100" w:lineRule="atLeast"/>
              <w:ind w:left="800" w:right="600"/>
              <w:rPr>
                <w:rStyle w:val="documentdocumentleftcell"/>
                <w:rFonts w:ascii="Saira" w:eastAsia="Saira" w:hAnsi="Saira" w:cs="Saira"/>
                <w:sz w:val="10"/>
                <w:szCs w:val="10"/>
                <w:shd w:val="clear" w:color="auto" w:fill="auto"/>
              </w:rPr>
            </w:pPr>
            <w:r w:rsidRPr="00E96728">
              <w:rPr>
                <w:rStyle w:val="documentdocumentleftcell"/>
                <w:rFonts w:ascii="Saira" w:eastAsia="Saira" w:hAnsi="Saira" w:cs="Saira"/>
                <w:sz w:val="10"/>
                <w:szCs w:val="10"/>
                <w:shd w:val="clear" w:color="auto" w:fill="auto"/>
              </w:rPr>
              <w:t> </w:t>
            </w:r>
          </w:p>
          <w:p w14:paraId="264E585E" w14:textId="77777777" w:rsidR="00F45DA7" w:rsidRPr="00E96728" w:rsidRDefault="00000000">
            <w:pPr>
              <w:pStyle w:val="documentsectiontitle"/>
              <w:spacing w:line="300" w:lineRule="atLeast"/>
              <w:ind w:left="600" w:right="600"/>
              <w:rPr>
                <w:rStyle w:val="documentdocumentleftcell"/>
                <w:rFonts w:ascii="Saira" w:eastAsia="Saira" w:hAnsi="Saira" w:cs="Saira"/>
                <w:shd w:val="clear" w:color="auto" w:fill="auto"/>
              </w:rPr>
            </w:pPr>
            <w:r w:rsidRPr="00E96728">
              <w:rPr>
                <w:rStyle w:val="documentdocumentleftcell"/>
                <w:rFonts w:ascii="Saira" w:eastAsia="Saira" w:hAnsi="Saira" w:cs="Saira"/>
                <w:shd w:val="clear" w:color="auto" w:fill="auto"/>
              </w:rPr>
              <w:t>Compétences</w:t>
            </w:r>
          </w:p>
          <w:p w14:paraId="26A0C24D" w14:textId="77777777" w:rsidR="00F45DA7" w:rsidRPr="00E96728" w:rsidRDefault="00000000" w:rsidP="00826981">
            <w:pPr>
              <w:pStyle w:val="divdocumentulli"/>
              <w:numPr>
                <w:ilvl w:val="0"/>
                <w:numId w:val="3"/>
              </w:numPr>
              <w:pBdr>
                <w:left w:val="none" w:sz="0" w:space="0" w:color="auto"/>
              </w:pBdr>
              <w:spacing w:line="260" w:lineRule="atLeast"/>
              <w:ind w:right="600"/>
              <w:rPr>
                <w:rStyle w:val="documentleft-boxskillpaddedline"/>
                <w:rFonts w:ascii="Saira" w:eastAsia="Saira" w:hAnsi="Saira" w:cs="Saira"/>
                <w:vanish/>
                <w:sz w:val="18"/>
                <w:szCs w:val="18"/>
              </w:rPr>
            </w:pPr>
            <w:r w:rsidRPr="00E96728">
              <w:rPr>
                <w:rStyle w:val="documentleft-boxskillpaddedline"/>
                <w:rFonts w:ascii="Saira" w:eastAsia="Saira" w:hAnsi="Saira" w:cs="Saira"/>
                <w:vanish/>
                <w:sz w:val="18"/>
                <w:szCs w:val="18"/>
              </w:rPr>
              <w:t>Création &amp; pilotage de Direction Achats</w:t>
            </w:r>
          </w:p>
          <w:p w14:paraId="004AC7A3" w14:textId="77777777" w:rsidR="00F45DA7" w:rsidRPr="00E96728" w:rsidRDefault="00000000" w:rsidP="00826981">
            <w:pPr>
              <w:pStyle w:val="divdocumentulli"/>
              <w:numPr>
                <w:ilvl w:val="0"/>
                <w:numId w:val="3"/>
              </w:numPr>
              <w:spacing w:line="260" w:lineRule="atLeast"/>
              <w:ind w:right="600"/>
              <w:rPr>
                <w:rStyle w:val="documentleft-boxskillpaddedline"/>
                <w:rFonts w:ascii="Saira" w:eastAsia="Saira" w:hAnsi="Saira" w:cs="Saira"/>
                <w:vanish/>
                <w:sz w:val="18"/>
                <w:szCs w:val="18"/>
              </w:rPr>
            </w:pPr>
            <w:r w:rsidRPr="00E96728">
              <w:rPr>
                <w:rStyle w:val="documentleft-boxskillpaddedline"/>
                <w:rFonts w:ascii="Saira" w:eastAsia="Saira" w:hAnsi="Saira" w:cs="Saira"/>
                <w:vanish/>
                <w:sz w:val="18"/>
                <w:szCs w:val="18"/>
              </w:rPr>
              <w:t>Management équipes</w:t>
            </w:r>
          </w:p>
          <w:p w14:paraId="4FD96C84" w14:textId="77777777" w:rsidR="00F45DA7" w:rsidRPr="00E96728" w:rsidRDefault="00000000" w:rsidP="00826981">
            <w:pPr>
              <w:pStyle w:val="divdocumentulli"/>
              <w:numPr>
                <w:ilvl w:val="0"/>
                <w:numId w:val="3"/>
              </w:numPr>
              <w:spacing w:line="260" w:lineRule="atLeast"/>
              <w:ind w:right="600"/>
              <w:rPr>
                <w:rStyle w:val="documentleft-boxskillpaddedline"/>
                <w:rFonts w:ascii="Saira" w:eastAsia="Saira" w:hAnsi="Saira" w:cs="Saira"/>
                <w:vanish/>
                <w:sz w:val="18"/>
                <w:szCs w:val="18"/>
              </w:rPr>
            </w:pPr>
            <w:r w:rsidRPr="00E96728">
              <w:rPr>
                <w:rStyle w:val="documentleft-boxskillpaddedline"/>
                <w:rFonts w:ascii="Saira" w:eastAsia="Saira" w:hAnsi="Saira" w:cs="Saira"/>
                <w:vanish/>
                <w:sz w:val="18"/>
                <w:szCs w:val="18"/>
              </w:rPr>
              <w:t>Conduite de projets</w:t>
            </w:r>
          </w:p>
          <w:p w14:paraId="6324D58D" w14:textId="77777777" w:rsidR="00F45DA7" w:rsidRPr="00E96728" w:rsidRDefault="00000000" w:rsidP="00826981">
            <w:pPr>
              <w:pStyle w:val="divdocumentulli"/>
              <w:numPr>
                <w:ilvl w:val="0"/>
                <w:numId w:val="3"/>
              </w:numPr>
              <w:spacing w:line="260" w:lineRule="atLeast"/>
              <w:ind w:right="600"/>
              <w:rPr>
                <w:rStyle w:val="documentleft-boxskillpaddedline"/>
                <w:rFonts w:ascii="Saira" w:eastAsia="Saira" w:hAnsi="Saira" w:cs="Saira"/>
                <w:vanish/>
                <w:sz w:val="18"/>
                <w:szCs w:val="18"/>
              </w:rPr>
            </w:pPr>
            <w:r w:rsidRPr="00E96728">
              <w:rPr>
                <w:rStyle w:val="documentleft-boxskillpaddedline"/>
                <w:rFonts w:ascii="Saira" w:eastAsia="Saira" w:hAnsi="Saira" w:cs="Saira"/>
                <w:vanish/>
                <w:sz w:val="18"/>
                <w:szCs w:val="18"/>
              </w:rPr>
              <w:t>Logiciels :</w:t>
            </w:r>
          </w:p>
          <w:p w14:paraId="17216308" w14:textId="77777777" w:rsidR="00F45DA7" w:rsidRPr="00E96728" w:rsidRDefault="00000000" w:rsidP="00826981">
            <w:pPr>
              <w:pStyle w:val="divdocumentulli"/>
              <w:numPr>
                <w:ilvl w:val="0"/>
                <w:numId w:val="3"/>
              </w:numPr>
              <w:spacing w:line="260" w:lineRule="atLeast"/>
              <w:ind w:right="600"/>
              <w:rPr>
                <w:rStyle w:val="documentleft-boxskillpaddedline"/>
                <w:rFonts w:ascii="Saira" w:eastAsia="Saira" w:hAnsi="Saira" w:cs="Saira"/>
                <w:vanish/>
                <w:sz w:val="18"/>
                <w:szCs w:val="18"/>
              </w:rPr>
            </w:pPr>
            <w:r w:rsidRPr="00E96728">
              <w:rPr>
                <w:rStyle w:val="documentleft-boxskillpaddedline"/>
                <w:rFonts w:ascii="Saira" w:eastAsia="Saira" w:hAnsi="Saira" w:cs="Saira"/>
                <w:vanish/>
                <w:sz w:val="18"/>
                <w:szCs w:val="18"/>
              </w:rPr>
              <w:t>Pack Office, BPCS, ATM, BGI, lotus note, SAP, Sage X3</w:t>
            </w:r>
          </w:p>
          <w:p w14:paraId="489E15A2" w14:textId="6160A20F" w:rsidR="00016E34" w:rsidRPr="00E96728" w:rsidRDefault="00016E34" w:rsidP="00016E34">
            <w:pPr>
              <w:pStyle w:val="divdocumentulli"/>
              <w:numPr>
                <w:ilvl w:val="0"/>
                <w:numId w:val="12"/>
              </w:numPr>
              <w:spacing w:line="260" w:lineRule="atLeast"/>
              <w:ind w:right="600"/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</w:pPr>
            <w:r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 xml:space="preserve">Membre </w:t>
            </w:r>
            <w:r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 xml:space="preserve"> d’un CODIR </w:t>
            </w:r>
            <w:r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 xml:space="preserve"> depuis 8 ans </w:t>
            </w:r>
            <w:r w:rsidR="005B63E6"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>en étroite collaboration avec le DG, la Finance &amp; les ventes</w:t>
            </w:r>
            <w:r w:rsidR="005B63E6"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 xml:space="preserve"> </w:t>
            </w:r>
            <w:r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>sur les enjeux stratégiques</w:t>
            </w:r>
            <w:r w:rsidR="005B63E6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 xml:space="preserve"> suivants :</w:t>
            </w:r>
            <w:r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 xml:space="preserve"> achats, qualité , processus</w:t>
            </w:r>
            <w:r w:rsidR="005B63E6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>, business plan 3-5 ans.</w:t>
            </w:r>
            <w:r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 xml:space="preserve"> </w:t>
            </w:r>
          </w:p>
          <w:p w14:paraId="7C0957F2" w14:textId="77777777" w:rsidR="00E96728" w:rsidRDefault="00016E34" w:rsidP="00E96728">
            <w:pPr>
              <w:pStyle w:val="divdocumentulli"/>
              <w:numPr>
                <w:ilvl w:val="0"/>
                <w:numId w:val="12"/>
              </w:numPr>
              <w:spacing w:line="260" w:lineRule="atLeast"/>
              <w:ind w:right="600"/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</w:pPr>
            <w:r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>Management d’équipes multisites &amp;  transversales</w:t>
            </w:r>
            <w:r w:rsidR="00E96728"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 xml:space="preserve"> </w:t>
            </w:r>
          </w:p>
          <w:p w14:paraId="04C46623" w14:textId="6D073654" w:rsidR="00016E34" w:rsidRPr="00E96728" w:rsidRDefault="00E96728" w:rsidP="00E96728">
            <w:pPr>
              <w:pStyle w:val="divdocumentulli"/>
              <w:numPr>
                <w:ilvl w:val="0"/>
                <w:numId w:val="12"/>
              </w:numPr>
              <w:spacing w:line="260" w:lineRule="atLeast"/>
              <w:ind w:right="600"/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</w:pPr>
            <w:r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>Conduite de projets</w:t>
            </w:r>
            <w:r w:rsidR="005B63E6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 xml:space="preserve"> : </w:t>
            </w:r>
            <w:r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>achats, fusion</w:t>
            </w:r>
            <w:r w:rsidR="005B63E6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 xml:space="preserve"> d’entités &amp; ERP</w:t>
            </w:r>
            <w:r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>, nouvelle usine</w:t>
            </w:r>
          </w:p>
          <w:p w14:paraId="4AC77F2C" w14:textId="2214BFBF" w:rsidR="00826981" w:rsidRPr="00E96728" w:rsidRDefault="005B63E6" w:rsidP="00F92638">
            <w:pPr>
              <w:pStyle w:val="divdocumentulli"/>
              <w:numPr>
                <w:ilvl w:val="0"/>
                <w:numId w:val="12"/>
              </w:numPr>
              <w:pBdr>
                <w:left w:val="none" w:sz="0" w:space="0" w:color="auto"/>
              </w:pBdr>
              <w:spacing w:line="260" w:lineRule="atLeast"/>
              <w:ind w:right="600"/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</w:pPr>
            <w:r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>E</w:t>
            </w:r>
            <w:r w:rsidR="00826981"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>xpertise Achats</w:t>
            </w:r>
            <w:r w:rsidR="00F92638"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 xml:space="preserve"> </w:t>
            </w:r>
            <w:r w:rsidR="00380FF6"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 xml:space="preserve">en </w:t>
            </w:r>
            <w:r w:rsidR="00F92638"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>fabrication</w:t>
            </w:r>
            <w:r w:rsidR="00380FF6"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 xml:space="preserve"> et</w:t>
            </w:r>
            <w:r w:rsidR="00F92638"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 xml:space="preserve"> distribution</w:t>
            </w:r>
          </w:p>
          <w:p w14:paraId="108F2900" w14:textId="77777777" w:rsidR="00EC0299" w:rsidRDefault="00EC0299" w:rsidP="00F92638">
            <w:pPr>
              <w:pStyle w:val="divdocumentulli"/>
              <w:numPr>
                <w:ilvl w:val="0"/>
                <w:numId w:val="12"/>
              </w:numPr>
              <w:spacing w:line="260" w:lineRule="atLeast"/>
              <w:ind w:right="600"/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</w:pPr>
            <w:r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>Design de nouvelles organisations et mise en œuvre</w:t>
            </w:r>
          </w:p>
          <w:p w14:paraId="25F5ECC0" w14:textId="1B5CBD0B" w:rsidR="00826981" w:rsidRPr="00E96728" w:rsidRDefault="00826981" w:rsidP="00F92638">
            <w:pPr>
              <w:pStyle w:val="divdocumentulli"/>
              <w:numPr>
                <w:ilvl w:val="0"/>
                <w:numId w:val="12"/>
              </w:numPr>
              <w:spacing w:line="260" w:lineRule="atLeast"/>
              <w:ind w:right="600"/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</w:pPr>
            <w:r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>Capacité à travailler en organi</w:t>
            </w:r>
            <w:r w:rsidR="00F92638"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>s</w:t>
            </w:r>
            <w:r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>ation matricielle</w:t>
            </w:r>
          </w:p>
          <w:p w14:paraId="601C1880" w14:textId="70CD19C0" w:rsidR="00826981" w:rsidRPr="00E96728" w:rsidRDefault="005B63E6" w:rsidP="00F92638">
            <w:pPr>
              <w:pStyle w:val="divdocumentulli"/>
              <w:numPr>
                <w:ilvl w:val="0"/>
                <w:numId w:val="12"/>
              </w:numPr>
              <w:spacing w:line="260" w:lineRule="atLeast"/>
              <w:ind w:right="600"/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</w:pPr>
            <w:r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>Leadership</w:t>
            </w:r>
            <w:r w:rsidR="00826981"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>,</w:t>
            </w:r>
            <w:r w:rsidR="00EC0299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 xml:space="preserve"> orientée résultats, g</w:t>
            </w:r>
            <w:r w:rsidR="00826981"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 xml:space="preserve">oût du challenge, </w:t>
            </w:r>
            <w:r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>curiosité et ténacité</w:t>
            </w:r>
          </w:p>
          <w:p w14:paraId="136D11E7" w14:textId="77777777" w:rsidR="00F45DA7" w:rsidRPr="00E96728" w:rsidRDefault="00F45DA7">
            <w:pPr>
              <w:pStyle w:val="p"/>
              <w:spacing w:line="260" w:lineRule="atLeast"/>
              <w:ind w:left="600" w:right="600"/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</w:pPr>
          </w:p>
          <w:p w14:paraId="75092B4D" w14:textId="05450BF7" w:rsidR="00F45DA7" w:rsidRPr="00E96728" w:rsidRDefault="00000000" w:rsidP="00F92638">
            <w:pPr>
              <w:pStyle w:val="divdocumentulli"/>
              <w:numPr>
                <w:ilvl w:val="0"/>
                <w:numId w:val="12"/>
              </w:numPr>
              <w:spacing w:line="260" w:lineRule="atLeast"/>
              <w:ind w:right="600"/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</w:pPr>
            <w:r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>Logiciels :Pack Office, BPCS, ATM, BGI, lotus note, SAP, Sage X3</w:t>
            </w:r>
            <w:r w:rsidR="00D16088"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>, CEGID</w:t>
            </w:r>
          </w:p>
          <w:p w14:paraId="546E193B" w14:textId="77777777" w:rsidR="00C85E9F" w:rsidRPr="00E96728" w:rsidRDefault="00C85E9F" w:rsidP="00C85E9F">
            <w:pPr>
              <w:pStyle w:val="divdocumentulli"/>
              <w:spacing w:line="260" w:lineRule="atLeast"/>
              <w:ind w:right="600"/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</w:pPr>
          </w:p>
          <w:p w14:paraId="7BCF2B7F" w14:textId="225F8423" w:rsidR="00F45DA7" w:rsidRPr="00E96728" w:rsidRDefault="00F45DA7" w:rsidP="00D16088">
            <w:pPr>
              <w:pStyle w:val="div"/>
              <w:spacing w:line="40" w:lineRule="exact"/>
              <w:ind w:right="600"/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</w:pPr>
          </w:p>
          <w:p w14:paraId="55C49129" w14:textId="77777777" w:rsidR="00F45DA7" w:rsidRPr="00E96728" w:rsidRDefault="00000000">
            <w:pPr>
              <w:pStyle w:val="lefttitleborder"/>
              <w:spacing w:line="100" w:lineRule="exact"/>
              <w:ind w:left="600" w:right="600"/>
              <w:rPr>
                <w:rStyle w:val="documentdocumentleftcell"/>
                <w:rFonts w:ascii="Saira" w:eastAsia="Saira" w:hAnsi="Saira" w:cs="Saira"/>
                <w:shd w:val="clear" w:color="auto" w:fill="auto"/>
              </w:rPr>
            </w:pPr>
            <w:r w:rsidRPr="00E96728">
              <w:rPr>
                <w:rStyle w:val="documentdocumentleftcell"/>
                <w:rFonts w:ascii="Saira" w:eastAsia="Saira" w:hAnsi="Saira" w:cs="Saira"/>
                <w:shd w:val="clear" w:color="auto" w:fill="auto"/>
              </w:rPr>
              <w:t> </w:t>
            </w:r>
          </w:p>
          <w:p w14:paraId="06936180" w14:textId="77777777" w:rsidR="005C676B" w:rsidRPr="00E96728" w:rsidRDefault="005C676B" w:rsidP="005C676B">
            <w:pPr>
              <w:pStyle w:val="documentright-boxsectiontitle"/>
              <w:spacing w:line="300" w:lineRule="atLeast"/>
              <w:ind w:left="500" w:right="500"/>
              <w:rPr>
                <w:rStyle w:val="documentrightcell"/>
                <w:rFonts w:ascii="Saira" w:eastAsia="Saira" w:hAnsi="Saira" w:cs="Saira"/>
                <w:b/>
                <w:bCs/>
                <w:caps/>
                <w:color w:val="auto"/>
                <w:spacing w:val="20"/>
              </w:rPr>
            </w:pPr>
            <w:r w:rsidRPr="00E96728">
              <w:rPr>
                <w:rStyle w:val="documentrightcell"/>
                <w:rFonts w:ascii="Saira" w:eastAsia="Saira" w:hAnsi="Saira" w:cs="Saira"/>
                <w:b/>
                <w:bCs/>
                <w:caps/>
                <w:color w:val="auto"/>
                <w:spacing w:val="20"/>
              </w:rPr>
              <w:t>Formation</w:t>
            </w:r>
          </w:p>
          <w:p w14:paraId="5F1015FC" w14:textId="485455E1" w:rsidR="005C676B" w:rsidRPr="00E96728" w:rsidRDefault="005C676B" w:rsidP="005C676B">
            <w:pPr>
              <w:pStyle w:val="documentpaddedline"/>
              <w:spacing w:line="260" w:lineRule="atLeast"/>
              <w:ind w:left="500" w:right="500"/>
              <w:rPr>
                <w:rStyle w:val="documentrightcell"/>
                <w:rFonts w:ascii="Saira" w:eastAsia="Saira" w:hAnsi="Saira" w:cs="Saira"/>
                <w:sz w:val="18"/>
                <w:szCs w:val="18"/>
              </w:rPr>
            </w:pPr>
            <w:r w:rsidRPr="00E96728">
              <w:rPr>
                <w:rStyle w:val="span"/>
                <w:rFonts w:ascii="Saira" w:eastAsia="Saira" w:hAnsi="Saira" w:cs="Saira"/>
                <w:sz w:val="18"/>
                <w:szCs w:val="18"/>
              </w:rPr>
              <w:t>2000</w:t>
            </w:r>
            <w:r w:rsidRPr="00E96728">
              <w:rPr>
                <w:rStyle w:val="documentrightcell"/>
                <w:rFonts w:ascii="Saira" w:eastAsia="Saira" w:hAnsi="Saira" w:cs="Saira"/>
                <w:sz w:val="18"/>
                <w:szCs w:val="18"/>
              </w:rPr>
              <w:t xml:space="preserve">  : </w:t>
            </w:r>
            <w:r w:rsidRPr="00E96728">
              <w:rPr>
                <w:rStyle w:val="documenttxtBoldCharacter"/>
                <w:rFonts w:ascii="Saira" w:eastAsia="Saira" w:hAnsi="Saira" w:cs="Saira"/>
                <w:sz w:val="18"/>
                <w:szCs w:val="18"/>
              </w:rPr>
              <w:t>ESC Montpellier</w:t>
            </w:r>
            <w:r w:rsidRPr="00E96728">
              <w:rPr>
                <w:rStyle w:val="documentrightcell"/>
                <w:rFonts w:ascii="Saira" w:eastAsia="Saira" w:hAnsi="Saira" w:cs="Saira"/>
                <w:sz w:val="18"/>
                <w:szCs w:val="18"/>
              </w:rPr>
              <w:t xml:space="preserve">, </w:t>
            </w:r>
            <w:r w:rsidR="005B63E6">
              <w:rPr>
                <w:rStyle w:val="documentrightcell"/>
                <w:rFonts w:ascii="Saira" w:eastAsia="Saira" w:hAnsi="Saira" w:cs="Saira"/>
                <w:sz w:val="18"/>
                <w:szCs w:val="18"/>
              </w:rPr>
              <w:t xml:space="preserve">spécialisation </w:t>
            </w:r>
            <w:r w:rsidRPr="00E96728">
              <w:rPr>
                <w:rStyle w:val="span"/>
                <w:rFonts w:ascii="Saira" w:eastAsia="Saira" w:hAnsi="Saira" w:cs="Saira"/>
                <w:sz w:val="18"/>
                <w:szCs w:val="18"/>
              </w:rPr>
              <w:t>Management des Achats et de la Qualité</w:t>
            </w:r>
            <w:r w:rsidRPr="00E96728">
              <w:rPr>
                <w:rStyle w:val="documentrightcell"/>
                <w:rFonts w:ascii="Saira" w:eastAsia="Saira" w:hAnsi="Saira" w:cs="Saira"/>
                <w:sz w:val="18"/>
                <w:szCs w:val="18"/>
              </w:rPr>
              <w:t xml:space="preserve"> </w:t>
            </w:r>
          </w:p>
          <w:p w14:paraId="07283E04" w14:textId="77777777" w:rsidR="005C676B" w:rsidRPr="00E96728" w:rsidRDefault="005C676B" w:rsidP="005C676B">
            <w:pPr>
              <w:pStyle w:val="documentpaddedline"/>
              <w:spacing w:line="260" w:lineRule="atLeast"/>
              <w:ind w:left="500" w:right="500"/>
              <w:rPr>
                <w:rStyle w:val="documentrightcell"/>
                <w:rFonts w:ascii="Saira" w:eastAsia="Saira" w:hAnsi="Saira" w:cs="Saira"/>
                <w:sz w:val="18"/>
                <w:szCs w:val="18"/>
              </w:rPr>
            </w:pPr>
            <w:r w:rsidRPr="00E96728">
              <w:rPr>
                <w:rStyle w:val="span"/>
                <w:rFonts w:ascii="Saira" w:eastAsia="Saira" w:hAnsi="Saira" w:cs="Saira"/>
                <w:sz w:val="18"/>
                <w:szCs w:val="18"/>
              </w:rPr>
              <w:t>1996</w:t>
            </w:r>
            <w:r w:rsidRPr="00E96728">
              <w:rPr>
                <w:rStyle w:val="documentrightcell"/>
                <w:rFonts w:ascii="Saira" w:eastAsia="Saira" w:hAnsi="Saira" w:cs="Saira"/>
                <w:sz w:val="18"/>
                <w:szCs w:val="18"/>
              </w:rPr>
              <w:t xml:space="preserve"> : </w:t>
            </w:r>
            <w:r w:rsidRPr="00E96728">
              <w:rPr>
                <w:rStyle w:val="span"/>
                <w:rFonts w:ascii="Saira" w:eastAsia="Saira" w:hAnsi="Saira" w:cs="Saira"/>
                <w:sz w:val="18"/>
                <w:szCs w:val="18"/>
              </w:rPr>
              <w:t>BTS</w:t>
            </w:r>
            <w:r w:rsidRPr="00E96728">
              <w:rPr>
                <w:rStyle w:val="documentrightcell"/>
                <w:rFonts w:ascii="Saira" w:eastAsia="Saira" w:hAnsi="Saira" w:cs="Saira"/>
                <w:sz w:val="18"/>
                <w:szCs w:val="18"/>
              </w:rPr>
              <w:t xml:space="preserve"> </w:t>
            </w:r>
            <w:r w:rsidRPr="00E96728">
              <w:rPr>
                <w:rStyle w:val="span"/>
                <w:rFonts w:ascii="Saira" w:eastAsia="Saira" w:hAnsi="Saira" w:cs="Saira"/>
                <w:sz w:val="18"/>
                <w:szCs w:val="18"/>
              </w:rPr>
              <w:t>Action Commerciale</w:t>
            </w:r>
            <w:r w:rsidRPr="00E96728">
              <w:rPr>
                <w:rStyle w:val="documentrightcell"/>
                <w:rFonts w:ascii="Saira" w:eastAsia="Saira" w:hAnsi="Saira" w:cs="Saira"/>
                <w:sz w:val="18"/>
                <w:szCs w:val="18"/>
              </w:rPr>
              <w:t xml:space="preserve"> </w:t>
            </w:r>
          </w:p>
          <w:p w14:paraId="2DDFCE49" w14:textId="77777777" w:rsidR="005C676B" w:rsidRPr="00E96728" w:rsidRDefault="005C676B" w:rsidP="005C676B">
            <w:pPr>
              <w:pStyle w:val="documentpaddedline"/>
              <w:spacing w:line="260" w:lineRule="atLeast"/>
              <w:ind w:left="500" w:right="500"/>
              <w:rPr>
                <w:rStyle w:val="documentrightcell"/>
                <w:rFonts w:ascii="Saira" w:eastAsia="Saira" w:hAnsi="Saira" w:cs="Saira"/>
                <w:sz w:val="18"/>
                <w:szCs w:val="18"/>
              </w:rPr>
            </w:pPr>
            <w:r w:rsidRPr="00E96728">
              <w:rPr>
                <w:rStyle w:val="span"/>
                <w:rFonts w:ascii="Saira" w:eastAsia="Saira" w:hAnsi="Saira" w:cs="Saira"/>
                <w:sz w:val="18"/>
                <w:szCs w:val="18"/>
              </w:rPr>
              <w:t>1994 : BAC B, économique et social</w:t>
            </w:r>
            <w:r w:rsidRPr="00E96728">
              <w:rPr>
                <w:rStyle w:val="documentrightcell"/>
                <w:rFonts w:ascii="Saira" w:eastAsia="Saira" w:hAnsi="Saira" w:cs="Saira"/>
                <w:sz w:val="18"/>
                <w:szCs w:val="18"/>
              </w:rPr>
              <w:t xml:space="preserve"> </w:t>
            </w:r>
          </w:p>
          <w:p w14:paraId="1869F898" w14:textId="77777777" w:rsidR="005C676B" w:rsidRPr="00E96728" w:rsidRDefault="005C676B" w:rsidP="005C676B">
            <w:pPr>
              <w:pStyle w:val="documentparentContainerleft-boxsinglecolumn"/>
              <w:spacing w:line="260" w:lineRule="atLeast"/>
              <w:ind w:left="600" w:right="600"/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</w:pPr>
          </w:p>
          <w:p w14:paraId="34729A7D" w14:textId="77777777" w:rsidR="005C676B" w:rsidRPr="00E96728" w:rsidRDefault="005C676B" w:rsidP="005C676B">
            <w:pPr>
              <w:pStyle w:val="lefttitleborder"/>
              <w:spacing w:line="100" w:lineRule="exact"/>
              <w:ind w:left="600" w:right="600"/>
              <w:rPr>
                <w:rStyle w:val="documentdocumentleftcell"/>
                <w:rFonts w:ascii="Saira" w:eastAsia="Saira" w:hAnsi="Saira" w:cs="Saira"/>
                <w:shd w:val="clear" w:color="auto" w:fill="auto"/>
              </w:rPr>
            </w:pPr>
            <w:r w:rsidRPr="00E96728">
              <w:rPr>
                <w:rStyle w:val="documentdocumentleftcell"/>
                <w:rFonts w:ascii="Saira" w:eastAsia="Saira" w:hAnsi="Saira" w:cs="Saira"/>
                <w:shd w:val="clear" w:color="auto" w:fill="auto"/>
              </w:rPr>
              <w:t> </w:t>
            </w:r>
          </w:p>
          <w:p w14:paraId="664FA496" w14:textId="12E5CA2C" w:rsidR="005C676B" w:rsidRPr="00E96728" w:rsidRDefault="005C676B" w:rsidP="00004426">
            <w:pPr>
              <w:pStyle w:val="documentright-boxsectiontitle"/>
              <w:pBdr>
                <w:left w:val="none" w:sz="0" w:space="20" w:color="auto"/>
              </w:pBdr>
              <w:spacing w:line="300" w:lineRule="atLeast"/>
              <w:ind w:left="500" w:right="500"/>
              <w:rPr>
                <w:rStyle w:val="documentdocumentleftcell"/>
                <w:rFonts w:ascii="Saira" w:eastAsia="Saira" w:hAnsi="Saira" w:cs="Saira"/>
                <w:b/>
                <w:bCs/>
                <w:caps/>
                <w:color w:val="auto"/>
                <w:spacing w:val="20"/>
                <w:shd w:val="clear" w:color="auto" w:fill="auto"/>
              </w:rPr>
            </w:pPr>
            <w:r w:rsidRPr="00E96728">
              <w:rPr>
                <w:rStyle w:val="documentrightcell"/>
                <w:rFonts w:ascii="Saira" w:eastAsia="Saira" w:hAnsi="Saira" w:cs="Saira"/>
                <w:b/>
                <w:bCs/>
                <w:caps/>
                <w:color w:val="auto"/>
                <w:spacing w:val="20"/>
              </w:rPr>
              <w:t>Langues</w:t>
            </w:r>
            <w:r w:rsidRPr="00E96728">
              <w:rPr>
                <w:rStyle w:val="documentdocumentleftcell"/>
                <w:rFonts w:ascii="Saira" w:eastAsia="Saira" w:hAnsi="Saira" w:cs="Saira"/>
                <w:color w:val="auto"/>
                <w:sz w:val="10"/>
                <w:szCs w:val="10"/>
                <w:shd w:val="clear" w:color="auto" w:fill="auto"/>
              </w:rPr>
              <w:t> </w:t>
            </w:r>
          </w:p>
          <w:tbl>
            <w:tblPr>
              <w:tblStyle w:val="documentright-boxlangSeclnggparatable"/>
              <w:tblW w:w="0" w:type="auto"/>
              <w:tblCellSpacing w:w="0" w:type="dxa"/>
              <w:tblInd w:w="50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113"/>
              <w:gridCol w:w="300"/>
            </w:tblGrid>
            <w:tr w:rsidR="00E96728" w:rsidRPr="00E96728" w14:paraId="4DA61A99" w14:textId="77777777" w:rsidTr="00843FE9">
              <w:trPr>
                <w:tblCellSpacing w:w="0" w:type="dxa"/>
              </w:trPr>
              <w:tc>
                <w:tcPr>
                  <w:tcW w:w="3113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30A27BD" w14:textId="5C038B91" w:rsidR="005C676B" w:rsidRPr="00E96728" w:rsidRDefault="005C676B" w:rsidP="00803D09">
                  <w:pPr>
                    <w:pStyle w:val="documentlangSecparagraphfield"/>
                    <w:spacing w:line="260" w:lineRule="atLeast"/>
                    <w:rPr>
                      <w:rStyle w:val="documentright-boxlangSecparagraph"/>
                      <w:rFonts w:ascii="Saira" w:eastAsia="Saira" w:hAnsi="Saira" w:cs="Saira"/>
                      <w:sz w:val="18"/>
                      <w:szCs w:val="18"/>
                    </w:rPr>
                  </w:pPr>
                  <w:r w:rsidRPr="00E96728">
                    <w:rPr>
                      <w:rStyle w:val="documentright-boxlangSecfieldany"/>
                      <w:rFonts w:ascii="Saira" w:eastAsia="Saira" w:hAnsi="Saira" w:cs="Saira"/>
                      <w:b/>
                      <w:bCs/>
                      <w:sz w:val="18"/>
                      <w:szCs w:val="18"/>
                    </w:rPr>
                    <w:t>Anglais</w:t>
                  </w:r>
                  <w:r w:rsidRPr="00E96728">
                    <w:rPr>
                      <w:rStyle w:val="documentright-boxlangSecfieldany"/>
                      <w:rFonts w:ascii="Saira" w:eastAsia="Saira" w:hAnsi="Saira" w:cs="Saira"/>
                      <w:vanish/>
                      <w:sz w:val="18"/>
                      <w:szCs w:val="18"/>
                    </w:rPr>
                    <w:t xml:space="preserve"> :</w:t>
                  </w:r>
                  <w:r w:rsidRPr="00E96728">
                    <w:rPr>
                      <w:rStyle w:val="documentright-boxlangSecparagraph"/>
                      <w:rFonts w:ascii="Saira" w:eastAsia="Saira" w:hAnsi="Saira" w:cs="Saira"/>
                      <w:sz w:val="18"/>
                      <w:szCs w:val="18"/>
                    </w:rPr>
                    <w:t xml:space="preserve"> </w:t>
                  </w:r>
                  <w:r w:rsidR="00803D09" w:rsidRPr="00E96728">
                    <w:rPr>
                      <w:rStyle w:val="documentright-boxlangSecparagraph"/>
                      <w:rFonts w:ascii="Saira" w:eastAsia="Saira" w:hAnsi="Saira" w:cs="Saira"/>
                      <w:sz w:val="18"/>
                      <w:szCs w:val="18"/>
                    </w:rPr>
                    <w:t xml:space="preserve">: </w:t>
                  </w:r>
                  <w:r w:rsidR="005B63E6">
                    <w:rPr>
                      <w:rStyle w:val="documentright-boxlangSecfieldany"/>
                      <w:rFonts w:eastAsia="Saira"/>
                    </w:rPr>
                    <w:t>courant</w:t>
                  </w:r>
                </w:p>
              </w:tc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7A3454A" w14:textId="77777777" w:rsidR="005C676B" w:rsidRPr="00E96728" w:rsidRDefault="005C676B" w:rsidP="005C676B"/>
              </w:tc>
            </w:tr>
            <w:tr w:rsidR="00E96728" w:rsidRPr="00E96728" w14:paraId="5D9953C0" w14:textId="77777777" w:rsidTr="00843FE9">
              <w:trPr>
                <w:gridAfter w:val="1"/>
                <w:wAfter w:w="300" w:type="dxa"/>
                <w:tblCellSpacing w:w="0" w:type="dxa"/>
              </w:trPr>
              <w:tc>
                <w:tcPr>
                  <w:tcW w:w="3113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817A172" w14:textId="52B5D27D" w:rsidR="005C676B" w:rsidRPr="00E96728" w:rsidRDefault="005C676B" w:rsidP="00803D09">
                  <w:pPr>
                    <w:pStyle w:val="documentlangSecparagraphfield"/>
                    <w:spacing w:line="260" w:lineRule="atLeast"/>
                    <w:rPr>
                      <w:rStyle w:val="documentright-boxlangSecparagraph"/>
                      <w:rFonts w:ascii="Saira" w:eastAsia="Saira" w:hAnsi="Saira" w:cs="Saira"/>
                      <w:sz w:val="18"/>
                      <w:szCs w:val="18"/>
                    </w:rPr>
                  </w:pPr>
                  <w:r w:rsidRPr="00E96728">
                    <w:rPr>
                      <w:rStyle w:val="documentright-boxlangSecfieldany"/>
                      <w:rFonts w:ascii="Saira" w:eastAsia="Saira" w:hAnsi="Saira" w:cs="Saira"/>
                      <w:b/>
                      <w:bCs/>
                      <w:sz w:val="18"/>
                      <w:szCs w:val="18"/>
                    </w:rPr>
                    <w:t>Espagnol</w:t>
                  </w:r>
                  <w:r w:rsidRPr="00E96728">
                    <w:rPr>
                      <w:rStyle w:val="documentright-boxlangSecfieldany"/>
                      <w:rFonts w:ascii="Saira" w:eastAsia="Saira" w:hAnsi="Saira" w:cs="Saira"/>
                      <w:vanish/>
                      <w:sz w:val="18"/>
                      <w:szCs w:val="18"/>
                    </w:rPr>
                    <w:t xml:space="preserve"> :</w:t>
                  </w:r>
                  <w:r w:rsidRPr="00E96728">
                    <w:rPr>
                      <w:rStyle w:val="documentright-boxlangSecparagraph"/>
                      <w:rFonts w:ascii="Saira" w:eastAsia="Saira" w:hAnsi="Saira" w:cs="Saira"/>
                      <w:sz w:val="18"/>
                      <w:szCs w:val="18"/>
                    </w:rPr>
                    <w:t xml:space="preserve"> </w:t>
                  </w:r>
                  <w:r w:rsidR="00803D09" w:rsidRPr="00E96728">
                    <w:rPr>
                      <w:rStyle w:val="documentright-boxlangSecparagraph"/>
                      <w:rFonts w:ascii="Saira" w:eastAsia="Saira" w:hAnsi="Saira" w:cs="Saira"/>
                      <w:sz w:val="18"/>
                      <w:szCs w:val="18"/>
                    </w:rPr>
                    <w:t xml:space="preserve">: </w:t>
                  </w:r>
                  <w:r w:rsidRPr="00E96728">
                    <w:rPr>
                      <w:rStyle w:val="documentright-boxlangSecfieldany"/>
                      <w:rFonts w:ascii="Saira" w:eastAsia="Saira" w:hAnsi="Saira" w:cs="Saira"/>
                      <w:sz w:val="18"/>
                      <w:szCs w:val="18"/>
                    </w:rPr>
                    <w:t>Intermédiaire</w:t>
                  </w:r>
                </w:p>
              </w:tc>
            </w:tr>
          </w:tbl>
          <w:p w14:paraId="041D151E" w14:textId="77777777" w:rsidR="00803D09" w:rsidRPr="00E96728" w:rsidRDefault="00803D09" w:rsidP="00803D09">
            <w:pPr>
              <w:pStyle w:val="documentparentContainerleft-boxsinglecolumn"/>
              <w:spacing w:line="260" w:lineRule="atLeast"/>
              <w:ind w:left="600" w:right="600"/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</w:pPr>
          </w:p>
          <w:p w14:paraId="6ABFC642" w14:textId="77777777" w:rsidR="00803D09" w:rsidRPr="00E96728" w:rsidRDefault="00803D09" w:rsidP="00803D09">
            <w:pPr>
              <w:pStyle w:val="lefttitleborder"/>
              <w:spacing w:line="100" w:lineRule="exact"/>
              <w:ind w:left="600" w:right="600"/>
              <w:rPr>
                <w:rStyle w:val="documentdocumentleftcell"/>
                <w:rFonts w:ascii="Saira" w:eastAsia="Saira" w:hAnsi="Saira" w:cs="Saira"/>
                <w:shd w:val="clear" w:color="auto" w:fill="auto"/>
              </w:rPr>
            </w:pPr>
            <w:r w:rsidRPr="00E96728">
              <w:rPr>
                <w:rStyle w:val="documentdocumentleftcell"/>
                <w:rFonts w:ascii="Saira" w:eastAsia="Saira" w:hAnsi="Saira" w:cs="Saira"/>
                <w:shd w:val="clear" w:color="auto" w:fill="auto"/>
              </w:rPr>
              <w:t> </w:t>
            </w:r>
          </w:p>
          <w:p w14:paraId="5A25D22D" w14:textId="77777777" w:rsidR="00803D09" w:rsidRPr="00E96728" w:rsidRDefault="00803D09" w:rsidP="00803D09">
            <w:pPr>
              <w:pStyle w:val="documentleft-boxrighttitleborder"/>
              <w:pBdr>
                <w:top w:val="single" w:sz="8" w:space="0" w:color="00A3C2"/>
                <w:left w:val="none" w:sz="0" w:space="31" w:color="auto"/>
              </w:pBdr>
              <w:spacing w:line="100" w:lineRule="atLeast"/>
              <w:ind w:left="800" w:right="600"/>
              <w:rPr>
                <w:rStyle w:val="documentdocumentleftcell"/>
                <w:rFonts w:ascii="Saira" w:eastAsia="Saira" w:hAnsi="Saira" w:cs="Saira"/>
                <w:sz w:val="10"/>
                <w:szCs w:val="10"/>
                <w:shd w:val="clear" w:color="auto" w:fill="auto"/>
              </w:rPr>
            </w:pPr>
            <w:r w:rsidRPr="00E96728">
              <w:rPr>
                <w:rStyle w:val="documentdocumentleftcell"/>
                <w:rFonts w:ascii="Saira" w:eastAsia="Saira" w:hAnsi="Saira" w:cs="Saira"/>
                <w:sz w:val="10"/>
                <w:szCs w:val="10"/>
                <w:shd w:val="clear" w:color="auto" w:fill="auto"/>
              </w:rPr>
              <w:t> </w:t>
            </w:r>
          </w:p>
          <w:p w14:paraId="77FD0061" w14:textId="77777777" w:rsidR="00803D09" w:rsidRPr="00E96728" w:rsidRDefault="00803D09" w:rsidP="00803D09">
            <w:pPr>
              <w:pStyle w:val="documentsectiontitle"/>
              <w:spacing w:line="300" w:lineRule="atLeast"/>
              <w:ind w:left="600" w:right="600"/>
              <w:rPr>
                <w:rStyle w:val="documentdocumentleftcell"/>
                <w:rFonts w:ascii="Saira" w:eastAsia="Saira" w:hAnsi="Saira" w:cs="Saira"/>
                <w:shd w:val="clear" w:color="auto" w:fill="auto"/>
              </w:rPr>
            </w:pPr>
            <w:r w:rsidRPr="00E96728">
              <w:rPr>
                <w:rStyle w:val="documentdocumentleftcell"/>
                <w:rFonts w:ascii="Saira" w:eastAsia="Saira" w:hAnsi="Saira" w:cs="Saira"/>
                <w:shd w:val="clear" w:color="auto" w:fill="auto"/>
              </w:rPr>
              <w:t>Centres d'intérêt</w:t>
            </w:r>
          </w:p>
          <w:p w14:paraId="400488FE" w14:textId="77777777" w:rsidR="00803D09" w:rsidRPr="00E96728" w:rsidRDefault="00803D09" w:rsidP="00803D09">
            <w:pPr>
              <w:pStyle w:val="documentparentContainerleft-boxsinglecolumn"/>
              <w:spacing w:line="260" w:lineRule="atLeast"/>
              <w:ind w:left="600" w:right="600"/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</w:pPr>
            <w:r w:rsidRPr="00E96728">
              <w:rPr>
                <w:rStyle w:val="documentdocumentleftcell"/>
                <w:rFonts w:ascii="Saira" w:eastAsia="Saira" w:hAnsi="Saira" w:cs="Saira"/>
                <w:sz w:val="18"/>
                <w:szCs w:val="18"/>
                <w:shd w:val="clear" w:color="auto" w:fill="auto"/>
              </w:rPr>
              <w:t>Course à pied, fitness, ski, lecture, jardinage</w:t>
            </w:r>
          </w:p>
          <w:p w14:paraId="5CEDF872" w14:textId="77777777" w:rsidR="00803D09" w:rsidRPr="009029EF" w:rsidRDefault="00803D09">
            <w:pPr>
              <w:pStyle w:val="documentleft-box"/>
              <w:pBdr>
                <w:left w:val="none" w:sz="0" w:space="0" w:color="auto"/>
                <w:right w:val="none" w:sz="0" w:space="0" w:color="auto"/>
              </w:pBdr>
              <w:shd w:val="clear" w:color="auto" w:fill="auto"/>
              <w:spacing w:line="260" w:lineRule="atLeast"/>
              <w:ind w:left="600" w:right="600"/>
              <w:textAlignment w:val="auto"/>
              <w:rPr>
                <w:rStyle w:val="documentleft-boxCharacter"/>
                <w:rFonts w:ascii="Saira" w:eastAsia="Saira" w:hAnsi="Saira" w:cs="Saira"/>
                <w:color w:val="242424"/>
                <w:sz w:val="18"/>
                <w:szCs w:val="18"/>
                <w:shd w:val="clear" w:color="auto" w:fill="auto"/>
              </w:rPr>
            </w:pPr>
          </w:p>
        </w:tc>
        <w:tc>
          <w:tcPr>
            <w:tcW w:w="7795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D71FC6" w14:textId="3BFD151E" w:rsidR="0098263F" w:rsidRPr="00E96728" w:rsidRDefault="009C1D08" w:rsidP="005C676B">
            <w:pPr>
              <w:pStyle w:val="documentfname"/>
              <w:pBdr>
                <w:left w:val="none" w:sz="0" w:space="31" w:color="auto"/>
              </w:pBdr>
              <w:spacing w:line="240" w:lineRule="auto"/>
              <w:ind w:left="500" w:right="500"/>
              <w:jc w:val="center"/>
              <w:rPr>
                <w:rStyle w:val="documentrightcell"/>
                <w:rFonts w:ascii="Saira" w:eastAsia="Saira" w:hAnsi="Saira" w:cs="Saira"/>
                <w:b/>
                <w:bCs/>
                <w:color w:val="0070C0"/>
                <w:spacing w:val="10"/>
                <w:sz w:val="40"/>
                <w:szCs w:val="40"/>
              </w:rPr>
            </w:pPr>
            <w:r w:rsidRPr="00FF5DD4">
              <w:rPr>
                <w:rStyle w:val="documentrightcell"/>
                <w:rFonts w:ascii="Saira" w:eastAsia="Saira" w:hAnsi="Saira" w:cs="Saira"/>
                <w:b/>
                <w:bCs/>
                <w:color w:val="0070C0"/>
                <w:spacing w:val="10"/>
                <w:sz w:val="40"/>
                <w:szCs w:val="40"/>
              </w:rPr>
              <w:t>Directrice</w:t>
            </w:r>
            <w:r w:rsidRPr="00E96728">
              <w:rPr>
                <w:rStyle w:val="documentrightcell"/>
                <w:rFonts w:ascii="Saira" w:eastAsia="Saira" w:hAnsi="Saira" w:cs="Saira"/>
                <w:b/>
                <w:bCs/>
                <w:color w:val="0070C0"/>
                <w:spacing w:val="10"/>
                <w:sz w:val="40"/>
                <w:szCs w:val="40"/>
              </w:rPr>
              <w:t xml:space="preserve"> Achats</w:t>
            </w:r>
          </w:p>
          <w:p w14:paraId="1F2FEB2E" w14:textId="2E7460BC" w:rsidR="009C1D08" w:rsidRPr="00E96728" w:rsidRDefault="009C1D08" w:rsidP="005C676B">
            <w:pPr>
              <w:pStyle w:val="documentfname"/>
              <w:pBdr>
                <w:left w:val="none" w:sz="0" w:space="31" w:color="auto"/>
              </w:pBdr>
              <w:spacing w:line="240" w:lineRule="auto"/>
              <w:ind w:left="500" w:right="500"/>
              <w:jc w:val="center"/>
              <w:rPr>
                <w:rStyle w:val="documentrightcell"/>
                <w:rFonts w:ascii="Saira" w:eastAsia="Saira" w:hAnsi="Saira" w:cs="Saira"/>
                <w:b/>
                <w:bCs/>
                <w:color w:val="0070C0"/>
                <w:spacing w:val="10"/>
              </w:rPr>
            </w:pPr>
            <w:r w:rsidRPr="00E96728">
              <w:rPr>
                <w:rStyle w:val="documentrightcell"/>
                <w:rFonts w:ascii="Saira" w:eastAsia="Saira" w:hAnsi="Saira" w:cs="Saira"/>
                <w:b/>
                <w:bCs/>
                <w:color w:val="0070C0"/>
                <w:spacing w:val="10"/>
              </w:rPr>
              <w:t>PME, ETI, Filiale de Groupe Industriel</w:t>
            </w:r>
          </w:p>
          <w:p w14:paraId="6D711A25" w14:textId="59C92295" w:rsidR="009C1D08" w:rsidRPr="00E96728" w:rsidRDefault="009C1D08" w:rsidP="005C676B">
            <w:pPr>
              <w:pStyle w:val="documentfname"/>
              <w:pBdr>
                <w:left w:val="none" w:sz="0" w:space="31" w:color="auto"/>
              </w:pBdr>
              <w:spacing w:line="240" w:lineRule="auto"/>
              <w:ind w:left="500" w:right="500"/>
              <w:jc w:val="center"/>
              <w:rPr>
                <w:rStyle w:val="documentrightcell"/>
                <w:rFonts w:ascii="Saira" w:eastAsia="Saira" w:hAnsi="Saira" w:cs="Saira"/>
                <w:b/>
                <w:bCs/>
                <w:color w:val="0070C0"/>
                <w:spacing w:val="10"/>
              </w:rPr>
            </w:pPr>
            <w:r w:rsidRPr="00E96728">
              <w:rPr>
                <w:rStyle w:val="documentrightcell"/>
                <w:rFonts w:ascii="Saira" w:eastAsia="Saira" w:hAnsi="Saira" w:cs="Saira"/>
                <w:b/>
                <w:bCs/>
                <w:color w:val="0070C0"/>
                <w:spacing w:val="10"/>
              </w:rPr>
              <w:t xml:space="preserve">Challenger, </w:t>
            </w:r>
            <w:r w:rsidR="009029EF" w:rsidRPr="00E96728">
              <w:rPr>
                <w:rStyle w:val="documentrightcell"/>
                <w:rFonts w:ascii="Saira" w:eastAsia="Saira" w:hAnsi="Saira" w:cs="Saira"/>
                <w:b/>
                <w:bCs/>
                <w:color w:val="0070C0"/>
                <w:spacing w:val="10"/>
              </w:rPr>
              <w:t>structurer</w:t>
            </w:r>
            <w:r w:rsidRPr="00E96728">
              <w:rPr>
                <w:rStyle w:val="documentrightcell"/>
                <w:rFonts w:ascii="Saira" w:eastAsia="Saira" w:hAnsi="Saira" w:cs="Saira"/>
                <w:b/>
                <w:bCs/>
                <w:color w:val="0070C0"/>
                <w:spacing w:val="10"/>
              </w:rPr>
              <w:t>, optimiser les organisations</w:t>
            </w:r>
          </w:p>
          <w:p w14:paraId="36388776" w14:textId="77777777" w:rsidR="00893B86" w:rsidRPr="009029EF" w:rsidRDefault="00893B86" w:rsidP="005C676B">
            <w:pPr>
              <w:pStyle w:val="documentfname"/>
              <w:pBdr>
                <w:left w:val="none" w:sz="0" w:space="31" w:color="auto"/>
              </w:pBdr>
              <w:spacing w:line="240" w:lineRule="auto"/>
              <w:ind w:left="500" w:right="500"/>
              <w:jc w:val="center"/>
              <w:rPr>
                <w:rStyle w:val="documentrightcell"/>
                <w:rFonts w:ascii="Saira" w:eastAsia="Saira" w:hAnsi="Saira" w:cs="Saira"/>
                <w:b/>
                <w:bCs/>
                <w:spacing w:val="10"/>
              </w:rPr>
            </w:pPr>
          </w:p>
          <w:p w14:paraId="3857F392" w14:textId="29D61B18" w:rsidR="0098263F" w:rsidRPr="009029EF" w:rsidRDefault="00000000" w:rsidP="00D62459">
            <w:pPr>
              <w:pStyle w:val="documentright-boxsectionnth-child2sec-cntcrighttitleborder"/>
              <w:pBdr>
                <w:top w:val="single" w:sz="8" w:space="0" w:color="00A3C2"/>
                <w:left w:val="none" w:sz="0" w:space="31" w:color="auto"/>
              </w:pBdr>
              <w:spacing w:line="100" w:lineRule="atLeast"/>
              <w:ind w:left="700" w:right="500"/>
              <w:rPr>
                <w:rStyle w:val="documentrightcell"/>
                <w:rFonts w:ascii="Saira" w:eastAsia="Saira" w:hAnsi="Saira" w:cs="Saira"/>
                <w:vanish w:val="0"/>
                <w:color w:val="000000"/>
                <w:sz w:val="10"/>
                <w:szCs w:val="10"/>
              </w:rPr>
            </w:pPr>
            <w:r w:rsidRPr="009029EF">
              <w:rPr>
                <w:rStyle w:val="documentrightcell"/>
                <w:rFonts w:ascii="Saira" w:eastAsia="Saira" w:hAnsi="Saira" w:cs="Saira"/>
                <w:color w:val="000000"/>
                <w:sz w:val="10"/>
                <w:szCs w:val="10"/>
              </w:rPr>
              <w:t> </w:t>
            </w:r>
          </w:p>
          <w:p w14:paraId="44335177" w14:textId="77777777" w:rsidR="0098263F" w:rsidRPr="009029EF" w:rsidRDefault="0098263F">
            <w:pPr>
              <w:pStyle w:val="documentright-boxsectionnth-child2sec-cntcrighttitleborder"/>
              <w:pBdr>
                <w:top w:val="single" w:sz="8" w:space="0" w:color="00A3C2"/>
                <w:left w:val="none" w:sz="0" w:space="31" w:color="auto"/>
              </w:pBdr>
              <w:spacing w:line="100" w:lineRule="atLeast"/>
              <w:ind w:left="700" w:right="500"/>
              <w:rPr>
                <w:rStyle w:val="documentrightcell"/>
                <w:rFonts w:ascii="Saira" w:eastAsia="Saira" w:hAnsi="Saira" w:cs="Saira"/>
                <w:color w:val="000000"/>
                <w:sz w:val="10"/>
                <w:szCs w:val="10"/>
              </w:rPr>
            </w:pPr>
          </w:p>
          <w:tbl>
            <w:tblPr>
              <w:tblStyle w:val="documentright-boxaddress"/>
              <w:tblW w:w="0" w:type="auto"/>
              <w:tblCellSpacing w:w="0" w:type="dxa"/>
              <w:tblInd w:w="50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20"/>
              <w:gridCol w:w="3819"/>
              <w:gridCol w:w="20"/>
            </w:tblGrid>
            <w:tr w:rsidR="0098263F" w:rsidRPr="009029EF" w14:paraId="4D8AD90F" w14:textId="77777777" w:rsidTr="00843FE9">
              <w:trPr>
                <w:trHeight w:val="300"/>
                <w:tblCellSpacing w:w="0" w:type="dxa"/>
              </w:trPr>
              <w:tc>
                <w:tcPr>
                  <w:tcW w:w="2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D1A4AED" w14:textId="77777777" w:rsidR="0098263F" w:rsidRPr="009029EF" w:rsidRDefault="0098263F" w:rsidP="005C676B">
                  <w:pPr>
                    <w:spacing w:line="260" w:lineRule="atLeast"/>
                    <w:rPr>
                      <w:rStyle w:val="documentrightcell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3819" w:type="dxa"/>
                  <w:tcMar>
                    <w:top w:w="0" w:type="dxa"/>
                    <w:left w:w="160" w:type="dxa"/>
                    <w:bottom w:w="0" w:type="dxa"/>
                    <w:right w:w="0" w:type="dxa"/>
                  </w:tcMar>
                  <w:vAlign w:val="center"/>
                </w:tcPr>
                <w:p w14:paraId="14B939F2" w14:textId="55087775" w:rsidR="0098263F" w:rsidRPr="007A18E3" w:rsidRDefault="0098263F" w:rsidP="005C676B">
                  <w:pPr>
                    <w:spacing w:line="240" w:lineRule="auto"/>
                    <w:rPr>
                      <w:rStyle w:val="span"/>
                      <w:rFonts w:ascii="Saira" w:eastAsia="Saira" w:hAnsi="Saira" w:cs="Saira"/>
                      <w:b/>
                      <w:bCs/>
                      <w:color w:val="000000"/>
                    </w:rPr>
                  </w:pPr>
                  <w:r w:rsidRPr="007A18E3">
                    <w:rPr>
                      <w:rFonts w:ascii="Saira" w:eastAsia="Saira" w:hAnsi="Saira" w:cs="Saira"/>
                      <w:b/>
                      <w:bCs/>
                      <w:color w:val="000000"/>
                    </w:rPr>
                    <w:t xml:space="preserve">Sonia PITOU </w:t>
                  </w:r>
                </w:p>
              </w:tc>
              <w:tc>
                <w:tcPr>
                  <w:tcW w:w="6" w:type="dxa"/>
                  <w:vAlign w:val="center"/>
                </w:tcPr>
                <w:p w14:paraId="20F0B635" w14:textId="77777777" w:rsidR="0098263F" w:rsidRPr="009029EF" w:rsidRDefault="0098263F" w:rsidP="005C676B">
                  <w:pPr>
                    <w:spacing w:line="240" w:lineRule="auto"/>
                    <w:textAlignment w:val="auto"/>
                    <w:rPr>
                      <w:rStyle w:val="span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98263F" w:rsidRPr="009029EF" w14:paraId="469450D0" w14:textId="77777777" w:rsidTr="00843FE9">
              <w:trPr>
                <w:gridAfter w:val="1"/>
                <w:wAfter w:w="20" w:type="dxa"/>
                <w:trHeight w:val="300"/>
                <w:tblCellSpacing w:w="0" w:type="dxa"/>
              </w:trPr>
              <w:tc>
                <w:tcPr>
                  <w:tcW w:w="2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48DCE687" w14:textId="77777777" w:rsidR="0098263F" w:rsidRPr="009029EF" w:rsidRDefault="0098263F" w:rsidP="005C676B">
                  <w:pPr>
                    <w:spacing w:line="260" w:lineRule="atLeast"/>
                    <w:rPr>
                      <w:rStyle w:val="documentrightcell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</w:pPr>
                  <w:r w:rsidRPr="009029EF">
                    <w:rPr>
                      <w:rStyle w:val="documentrightcell"/>
                      <w:rFonts w:ascii="Saira" w:eastAsia="Saira" w:hAnsi="Saira" w:cs="Saira"/>
                      <w:noProof/>
                      <w:color w:val="000000"/>
                      <w:sz w:val="18"/>
                      <w:szCs w:val="18"/>
                    </w:rPr>
                    <w:drawing>
                      <wp:inline distT="0" distB="0" distL="0" distR="0" wp14:anchorId="42ED1F38" wp14:editId="1DD37127">
                        <wp:extent cx="140148" cy="140232"/>
                        <wp:effectExtent l="0" t="0" r="0" b="0"/>
                        <wp:docPr id="100003" name="Image 10000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3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148" cy="1402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  <w:tcMar>
                    <w:top w:w="0" w:type="dxa"/>
                    <w:left w:w="16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D84B157" w14:textId="6B77D411" w:rsidR="0098263F" w:rsidRPr="009029EF" w:rsidRDefault="0098263F" w:rsidP="005C676B">
                  <w:pPr>
                    <w:spacing w:line="240" w:lineRule="auto"/>
                    <w:rPr>
                      <w:rStyle w:val="documentaddressiconSvg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</w:pPr>
                  <w:r w:rsidRPr="009029EF">
                    <w:rPr>
                      <w:rStyle w:val="span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  <w:t>06</w:t>
                  </w:r>
                  <w:r w:rsidR="00630454" w:rsidRPr="009029EF">
                    <w:rPr>
                      <w:rStyle w:val="span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  <w:t>.</w:t>
                  </w:r>
                  <w:r w:rsidRPr="009029EF">
                    <w:rPr>
                      <w:rStyle w:val="span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  <w:t>03</w:t>
                  </w:r>
                  <w:r w:rsidR="00630454" w:rsidRPr="009029EF">
                    <w:rPr>
                      <w:rStyle w:val="span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  <w:t>.</w:t>
                  </w:r>
                  <w:r w:rsidRPr="009029EF">
                    <w:rPr>
                      <w:rStyle w:val="span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  <w:t>56</w:t>
                  </w:r>
                  <w:r w:rsidR="00630454" w:rsidRPr="009029EF">
                    <w:rPr>
                      <w:rStyle w:val="span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  <w:t>.</w:t>
                  </w:r>
                  <w:r w:rsidRPr="009029EF">
                    <w:rPr>
                      <w:rStyle w:val="span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  <w:t>08</w:t>
                  </w:r>
                  <w:r w:rsidR="00630454" w:rsidRPr="009029EF">
                    <w:rPr>
                      <w:rStyle w:val="span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  <w:t>.</w:t>
                  </w:r>
                  <w:r w:rsidRPr="009029EF">
                    <w:rPr>
                      <w:rStyle w:val="span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  <w:t>20</w:t>
                  </w:r>
                  <w:r w:rsidRPr="009029EF">
                    <w:rPr>
                      <w:rStyle w:val="documentaddressicoTxt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98263F" w:rsidRPr="009029EF" w14:paraId="6BD502A6" w14:textId="77777777" w:rsidTr="00843FE9">
              <w:trPr>
                <w:gridAfter w:val="1"/>
                <w:wAfter w:w="20" w:type="dxa"/>
                <w:trHeight w:val="300"/>
                <w:tblCellSpacing w:w="0" w:type="dxa"/>
              </w:trPr>
              <w:tc>
                <w:tcPr>
                  <w:tcW w:w="2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32CA26D" w14:textId="77777777" w:rsidR="0098263F" w:rsidRPr="009029EF" w:rsidRDefault="0098263F" w:rsidP="005C676B">
                  <w:pPr>
                    <w:spacing w:line="260" w:lineRule="atLeast"/>
                    <w:rPr>
                      <w:rStyle w:val="documentaddressicoTxt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</w:pPr>
                  <w:r w:rsidRPr="009029EF">
                    <w:rPr>
                      <w:rStyle w:val="documentaddressicoTxt"/>
                      <w:rFonts w:ascii="Saira" w:eastAsia="Saira" w:hAnsi="Saira" w:cs="Saira"/>
                      <w:noProof/>
                      <w:color w:val="000000"/>
                      <w:sz w:val="18"/>
                      <w:szCs w:val="18"/>
                    </w:rPr>
                    <w:drawing>
                      <wp:inline distT="0" distB="0" distL="0" distR="0" wp14:anchorId="4290D4B0" wp14:editId="493C310A">
                        <wp:extent cx="140148" cy="140232"/>
                        <wp:effectExtent l="0" t="0" r="0" b="0"/>
                        <wp:docPr id="100005" name="Image 100005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5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148" cy="1402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  <w:tcMar>
                    <w:top w:w="0" w:type="dxa"/>
                    <w:left w:w="16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2601A11" w14:textId="37B62A7A" w:rsidR="0098263F" w:rsidRPr="009029EF" w:rsidRDefault="0098263F" w:rsidP="005C676B">
                  <w:pPr>
                    <w:spacing w:line="240" w:lineRule="auto"/>
                    <w:rPr>
                      <w:rStyle w:val="documentaddressiconSvg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</w:pPr>
                  <w:r w:rsidRPr="009029EF">
                    <w:rPr>
                      <w:rStyle w:val="span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  <w:t>sonia.</w:t>
                  </w:r>
                  <w:r w:rsidR="00630454" w:rsidRPr="009029EF">
                    <w:rPr>
                      <w:rStyle w:val="span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  <w:t>pitou1@gmail.com</w:t>
                  </w:r>
                </w:p>
              </w:tc>
            </w:tr>
            <w:tr w:rsidR="0098263F" w:rsidRPr="009029EF" w14:paraId="4A05B6EC" w14:textId="77777777" w:rsidTr="00843FE9">
              <w:trPr>
                <w:gridAfter w:val="1"/>
                <w:wAfter w:w="20" w:type="dxa"/>
                <w:trHeight w:val="300"/>
                <w:tblCellSpacing w:w="0" w:type="dxa"/>
              </w:trPr>
              <w:tc>
                <w:tcPr>
                  <w:tcW w:w="220" w:type="dxa"/>
                  <w:tcMar>
                    <w:top w:w="0" w:type="dxa"/>
                    <w:left w:w="28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65D37989" w14:textId="77777777" w:rsidR="0098263F" w:rsidRPr="009029EF" w:rsidRDefault="0098263F" w:rsidP="005C676B">
                  <w:pPr>
                    <w:spacing w:line="260" w:lineRule="atLeast"/>
                    <w:rPr>
                      <w:rStyle w:val="documentaddressicoTxt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</w:pPr>
                  <w:r w:rsidRPr="009029EF">
                    <w:rPr>
                      <w:rStyle w:val="documentaddressicoTxt"/>
                      <w:rFonts w:ascii="Saira" w:eastAsia="Saira" w:hAnsi="Saira" w:cs="Saira"/>
                      <w:noProof/>
                      <w:color w:val="000000"/>
                      <w:sz w:val="18"/>
                      <w:szCs w:val="18"/>
                    </w:rPr>
                    <w:drawing>
                      <wp:inline distT="0" distB="0" distL="0" distR="0" wp14:anchorId="253222F4" wp14:editId="0F73A7B6">
                        <wp:extent cx="114779" cy="140232"/>
                        <wp:effectExtent l="0" t="0" r="0" b="0"/>
                        <wp:docPr id="100007" name="Image 10000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7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779" cy="1402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  <w:tcMar>
                    <w:top w:w="0" w:type="dxa"/>
                    <w:left w:w="16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CEA77E0" w14:textId="77777777" w:rsidR="0098263F" w:rsidRPr="009029EF" w:rsidRDefault="0098263F" w:rsidP="005C676B">
                  <w:pPr>
                    <w:spacing w:line="240" w:lineRule="auto"/>
                    <w:rPr>
                      <w:rStyle w:val="documentaddressiconSvg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</w:pPr>
                  <w:r w:rsidRPr="009029EF">
                    <w:rPr>
                      <w:rStyle w:val="span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  <w:t>12, Rue du Chatelain de Coucy, 78540, Vernouillet</w:t>
                  </w:r>
                  <w:r w:rsidRPr="009029EF">
                    <w:rPr>
                      <w:rStyle w:val="documentMFRicoTxtzipprefix"/>
                      <w:rFonts w:ascii="Saira" w:eastAsia="Saira" w:hAnsi="Saira" w:cs="Saira"/>
                      <w:color w:val="000000"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455FA66B" w14:textId="77777777" w:rsidR="00F45DA7" w:rsidRPr="009029EF" w:rsidRDefault="00000000">
            <w:pPr>
              <w:pStyle w:val="documentright-boxlefttitleborder"/>
              <w:pBdr>
                <w:top w:val="single" w:sz="8" w:space="0" w:color="000000"/>
              </w:pBdr>
              <w:spacing w:before="500" w:line="100" w:lineRule="atLeast"/>
              <w:ind w:left="500" w:right="500"/>
              <w:rPr>
                <w:rStyle w:val="documentrightcell"/>
                <w:rFonts w:ascii="Saira" w:eastAsia="Saira" w:hAnsi="Saira" w:cs="Saira"/>
                <w:color w:val="000000"/>
                <w:sz w:val="10"/>
                <w:szCs w:val="10"/>
              </w:rPr>
            </w:pPr>
            <w:r w:rsidRPr="009029EF">
              <w:rPr>
                <w:rStyle w:val="documentrightcell"/>
                <w:rFonts w:ascii="Saira" w:eastAsia="Saira" w:hAnsi="Saira" w:cs="Saira"/>
                <w:color w:val="000000"/>
                <w:sz w:val="10"/>
                <w:szCs w:val="10"/>
              </w:rPr>
              <w:t> </w:t>
            </w:r>
          </w:p>
          <w:p w14:paraId="018023AD" w14:textId="77777777" w:rsidR="00F45DA7" w:rsidRPr="009029EF" w:rsidRDefault="00000000">
            <w:pPr>
              <w:pStyle w:val="documentrighttitleborder"/>
              <w:pBdr>
                <w:top w:val="single" w:sz="8" w:space="0" w:color="00A3C2"/>
                <w:left w:val="none" w:sz="0" w:space="31" w:color="auto"/>
              </w:pBdr>
              <w:spacing w:line="100" w:lineRule="exact"/>
              <w:ind w:left="700" w:right="500"/>
              <w:rPr>
                <w:rStyle w:val="documentrightcell"/>
                <w:rFonts w:ascii="Saira" w:eastAsia="Saira" w:hAnsi="Saira" w:cs="Saira"/>
                <w:color w:val="000000"/>
                <w:sz w:val="10"/>
                <w:szCs w:val="10"/>
              </w:rPr>
            </w:pPr>
            <w:r w:rsidRPr="009029EF">
              <w:rPr>
                <w:rStyle w:val="documentrightcell"/>
                <w:rFonts w:ascii="Saira" w:eastAsia="Saira" w:hAnsi="Saira" w:cs="Saira"/>
                <w:color w:val="000000"/>
                <w:sz w:val="10"/>
                <w:szCs w:val="10"/>
              </w:rPr>
              <w:t> </w:t>
            </w:r>
          </w:p>
          <w:p w14:paraId="01C681DD" w14:textId="3770B55B" w:rsidR="006E6F6F" w:rsidRPr="00FF5DD4" w:rsidRDefault="00000000" w:rsidP="006E6F6F">
            <w:pPr>
              <w:pStyle w:val="documentright-boxsectiontitle"/>
              <w:spacing w:line="300" w:lineRule="atLeast"/>
              <w:ind w:left="500" w:right="500"/>
              <w:rPr>
                <w:rStyle w:val="documentrightcell"/>
                <w:rFonts w:ascii="Saira" w:eastAsia="Saira" w:hAnsi="Saira" w:cs="Saira"/>
                <w:b/>
                <w:bCs/>
                <w:caps/>
                <w:color w:val="0070C0"/>
                <w:spacing w:val="20"/>
              </w:rPr>
            </w:pPr>
            <w:r w:rsidRPr="00FF5DD4">
              <w:rPr>
                <w:rStyle w:val="documentrightcell"/>
                <w:rFonts w:ascii="Saira" w:eastAsia="Saira" w:hAnsi="Saira" w:cs="Saira"/>
                <w:b/>
                <w:bCs/>
                <w:caps/>
                <w:color w:val="0070C0"/>
                <w:spacing w:val="20"/>
              </w:rPr>
              <w:t>Expérience</w:t>
            </w:r>
          </w:p>
          <w:p w14:paraId="009F84EB" w14:textId="77777777" w:rsidR="00893B86" w:rsidRPr="00FA5878" w:rsidRDefault="00893B86" w:rsidP="006E6F6F">
            <w:pPr>
              <w:pStyle w:val="documentright-boxsectiontitle"/>
              <w:spacing w:line="300" w:lineRule="atLeast"/>
              <w:ind w:left="500" w:right="500"/>
              <w:rPr>
                <w:rStyle w:val="documentrightcell"/>
                <w:rFonts w:ascii="Saira" w:eastAsia="Saira" w:hAnsi="Saira" w:cs="Saira"/>
                <w:b/>
                <w:bCs/>
                <w:caps/>
                <w:spacing w:val="20"/>
                <w:sz w:val="16"/>
                <w:szCs w:val="16"/>
              </w:rPr>
            </w:pPr>
          </w:p>
          <w:p w14:paraId="55ADC062" w14:textId="57DE9D2C" w:rsidR="00893B86" w:rsidRPr="00893B86" w:rsidRDefault="006E6F6F" w:rsidP="00893B86">
            <w:pPr>
              <w:pStyle w:val="documentpaddedline"/>
              <w:spacing w:line="260" w:lineRule="atLeast"/>
              <w:ind w:left="500"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843FE9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Depuis 2016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:</w:t>
            </w:r>
            <w:r w:rsidRPr="009029EF">
              <w:rPr>
                <w:rStyle w:val="documenttxtBoldCharacter"/>
                <w:rFonts w:ascii="Saira" w:eastAsia="Saira" w:hAnsi="Saira" w:cs="Saira"/>
                <w:color w:val="000000"/>
                <w:sz w:val="18"/>
                <w:szCs w:val="18"/>
              </w:rPr>
              <w:t xml:space="preserve"> Groupe </w:t>
            </w:r>
            <w:proofErr w:type="spellStart"/>
            <w:r w:rsidRPr="009029EF">
              <w:rPr>
                <w:rStyle w:val="documenttxtBoldCharacter"/>
                <w:rFonts w:ascii="Saira" w:eastAsia="Saira" w:hAnsi="Saira" w:cs="Saira"/>
                <w:color w:val="000000"/>
                <w:sz w:val="18"/>
                <w:szCs w:val="18"/>
              </w:rPr>
              <w:t>Accedia</w:t>
            </w:r>
            <w:proofErr w:type="spellEnd"/>
            <w:r w:rsidR="00927921" w:rsidRPr="009029EF">
              <w:rPr>
                <w:rStyle w:val="documenttxtBoldCharacter"/>
                <w:rFonts w:ascii="Saira" w:eastAsia="Saira" w:hAnsi="Saira" w:cs="Saira"/>
                <w:color w:val="000000"/>
                <w:sz w:val="18"/>
                <w:szCs w:val="18"/>
              </w:rPr>
              <w:t xml:space="preserve">, </w:t>
            </w:r>
            <w:r w:rsidR="00927921" w:rsidRPr="009029EF">
              <w:rPr>
                <w:rStyle w:val="documenttxtBoldCharacter"/>
                <w:rFonts w:ascii="Saira" w:eastAsia="Saira" w:hAnsi="Saira" w:cs="Saira"/>
                <w:b w:val="0"/>
                <w:bCs w:val="0"/>
                <w:color w:val="000000"/>
                <w:sz w:val="18"/>
                <w:szCs w:val="18"/>
              </w:rPr>
              <w:t>CA 140M€, 560 collaborateurs</w:t>
            </w:r>
          </w:p>
          <w:p w14:paraId="2039BA1C" w14:textId="5A2C9AEC" w:rsidR="00F45DA7" w:rsidRPr="009029EF" w:rsidRDefault="00000000" w:rsidP="00BC1F7E">
            <w:pPr>
              <w:pStyle w:val="documentpaddedline"/>
              <w:numPr>
                <w:ilvl w:val="0"/>
                <w:numId w:val="14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380FF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201</w:t>
            </w:r>
            <w:r w:rsidR="00163B1F" w:rsidRPr="00380FF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8</w:t>
            </w:r>
            <w:r w:rsidR="00D62459" w:rsidRPr="00380FF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-</w:t>
            </w:r>
            <w:r w:rsidR="008D20A3" w:rsidRPr="00380FF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2024</w:t>
            </w:r>
            <w:r w:rsidR="00D62459" w:rsidRPr="009029EF">
              <w:rPr>
                <w:rStyle w:val="documentrightcell"/>
                <w:rFonts w:eastAsia="Saira"/>
              </w:rPr>
              <w:t xml:space="preserve"> : </w:t>
            </w:r>
            <w:r w:rsidRPr="00FF5DD4">
              <w:rPr>
                <w:rStyle w:val="documenttxtBoldCharacter"/>
                <w:rFonts w:ascii="Saira" w:eastAsia="Saira" w:hAnsi="Saira" w:cs="Saira"/>
                <w:color w:val="0070C0"/>
                <w:sz w:val="18"/>
                <w:szCs w:val="18"/>
              </w:rPr>
              <w:t>Directrice Achats</w:t>
            </w:r>
            <w:r w:rsidR="00937532" w:rsidRPr="00FF5DD4">
              <w:rPr>
                <w:rStyle w:val="documenttxtBoldCharacter"/>
                <w:rFonts w:ascii="Saira" w:eastAsia="Saira" w:hAnsi="Saira" w:cs="Saira"/>
                <w:color w:val="0070C0"/>
                <w:sz w:val="18"/>
                <w:szCs w:val="18"/>
              </w:rPr>
              <w:t xml:space="preserve"> </w:t>
            </w:r>
            <w:r w:rsidR="00937532">
              <w:rPr>
                <w:rStyle w:val="documenttxtBoldCharacter"/>
                <w:rFonts w:ascii="Saira" w:eastAsia="Saira" w:hAnsi="Saira" w:cs="Saira"/>
                <w:sz w:val="18"/>
                <w:szCs w:val="18"/>
              </w:rPr>
              <w:t xml:space="preserve">- </w:t>
            </w:r>
            <w:r w:rsidR="00937532" w:rsidRPr="00937532">
              <w:rPr>
                <w:rStyle w:val="documenttxtBoldCharacter"/>
                <w:rFonts w:ascii="Saira" w:eastAsia="Saira" w:hAnsi="Saira" w:cs="Saira"/>
                <w:sz w:val="18"/>
                <w:szCs w:val="18"/>
              </w:rPr>
              <w:t>ACCEDIA</w:t>
            </w:r>
            <w:r w:rsidR="0098263F" w:rsidRPr="00937532">
              <w:rPr>
                <w:rStyle w:val="documentrightcell"/>
                <w:rFonts w:eastAsia="Saira"/>
              </w:rPr>
              <w:t xml:space="preserve"> </w:t>
            </w:r>
            <w:r w:rsidR="001452FD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Automatisme, électronique, contrôle d'accès, vidéo protection, Sécurité</w:t>
            </w:r>
          </w:p>
          <w:p w14:paraId="61A57626" w14:textId="49C36E0A" w:rsidR="00F45DA7" w:rsidRPr="009029EF" w:rsidRDefault="009F3F4F" w:rsidP="00AB15BA">
            <w:pPr>
              <w:pStyle w:val="divdocumentulli"/>
              <w:numPr>
                <w:ilvl w:val="0"/>
                <w:numId w:val="5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En charge</w:t>
            </w:r>
            <w:r w:rsidR="00A926AC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du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</w:t>
            </w:r>
            <w:r w:rsidR="009029EF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périmètre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</w:t>
            </w:r>
            <w:r w:rsid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France :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CA </w:t>
            </w:r>
            <w:r w:rsidR="00826981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60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M€</w:t>
            </w:r>
            <w:r w:rsidR="00DF26B5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/</w:t>
            </w:r>
            <w:r w:rsidR="00DF26B5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an</w:t>
            </w:r>
            <w:r w:rsid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,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</w:t>
            </w:r>
            <w:r w:rsidR="00826981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180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pers, </w:t>
            </w:r>
            <w:r w:rsid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m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embre </w:t>
            </w:r>
            <w:r w:rsid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du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CODIR </w:t>
            </w:r>
          </w:p>
          <w:p w14:paraId="23B26F91" w14:textId="6F4A37F8" w:rsidR="00F45DA7" w:rsidRPr="009029EF" w:rsidRDefault="00000000" w:rsidP="00AB15BA">
            <w:pPr>
              <w:pStyle w:val="divdocumentulli"/>
              <w:numPr>
                <w:ilvl w:val="0"/>
                <w:numId w:val="5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Management </w:t>
            </w:r>
            <w:r w:rsid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de </w:t>
            </w:r>
            <w:r w:rsidR="00826981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10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pers</w:t>
            </w:r>
            <w:r w:rsid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onnes sur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</w:t>
            </w:r>
            <w:r w:rsidR="009F3F4F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4 sites</w:t>
            </w:r>
            <w:r w:rsid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de</w:t>
            </w:r>
            <w:r w:rsidR="009F3F4F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production &amp; 10 agences </w:t>
            </w:r>
            <w:r w:rsid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de </w:t>
            </w:r>
            <w:r w:rsidR="009F3F4F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distribution</w:t>
            </w:r>
          </w:p>
          <w:p w14:paraId="0F6EC666" w14:textId="784450E4" w:rsidR="00F45DA7" w:rsidRPr="009029EF" w:rsidRDefault="00AB15BA" w:rsidP="00AB15BA">
            <w:pPr>
              <w:pStyle w:val="divdocumentulli"/>
              <w:numPr>
                <w:ilvl w:val="0"/>
                <w:numId w:val="5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Cré</w:t>
            </w:r>
            <w:r w:rsidR="0009037D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er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un pôle achats unique pour le Groupe </w:t>
            </w:r>
            <w:r w:rsidR="001452FD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avec organisation matricielle</w:t>
            </w:r>
            <w:r w:rsidR="00DF26B5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et </w:t>
            </w:r>
            <w:r w:rsidR="00DF26B5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multisites</w:t>
            </w:r>
            <w:r w:rsidR="001452FD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: 32,5 M€,</w:t>
            </w:r>
            <w:r w:rsidR="00892D1C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600 fournisseurs,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15 000 commandes </w:t>
            </w:r>
            <w:r w:rsidR="00DF26B5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/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an </w:t>
            </w:r>
            <w:r w:rsidR="001452FD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</w:t>
            </w:r>
          </w:p>
          <w:p w14:paraId="27BDFDCA" w14:textId="43584F49" w:rsidR="00F45DA7" w:rsidRPr="009029EF" w:rsidRDefault="00AB15BA" w:rsidP="00AB15BA">
            <w:pPr>
              <w:pStyle w:val="divdocumentulli"/>
              <w:numPr>
                <w:ilvl w:val="0"/>
                <w:numId w:val="5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Optimis</w:t>
            </w:r>
            <w:r w:rsidR="00F30076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er le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portefeuille fournisseurs :  </w:t>
            </w:r>
            <w:r w:rsidR="00F30076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recherche de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synergie,</w:t>
            </w:r>
            <w:r w:rsidR="00F30076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mettre en place des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contrats annuels, </w:t>
            </w:r>
            <w:r w:rsidR="00F30076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des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RFA</w:t>
            </w:r>
            <w:r w:rsidR="00745013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, </w:t>
            </w:r>
            <w:r w:rsidR="00F30076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des </w:t>
            </w:r>
            <w:r w:rsidR="00745013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AO</w:t>
            </w:r>
          </w:p>
          <w:p w14:paraId="3EBDF3D7" w14:textId="4EC676EC" w:rsidR="00F45DA7" w:rsidRPr="009029EF" w:rsidRDefault="00000000" w:rsidP="00AB15BA">
            <w:pPr>
              <w:pStyle w:val="divdocumentulli"/>
              <w:numPr>
                <w:ilvl w:val="0"/>
                <w:numId w:val="5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Gestion</w:t>
            </w:r>
            <w:r w:rsidR="00380FF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de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projets : </w:t>
            </w:r>
            <w:r w:rsidR="00DF26B5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optimiser</w:t>
            </w:r>
            <w:r w:rsidR="00BE4861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les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flux usine</w:t>
            </w:r>
            <w:r w:rsidR="005D6FCF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, </w:t>
            </w:r>
            <w:r w:rsidR="00317AEE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accompagner la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construction</w:t>
            </w:r>
            <w:r w:rsidR="00317AEE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d’une nouvelle usine</w:t>
            </w:r>
            <w:r w:rsidR="00B66704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, coordonner la fusion </w:t>
            </w:r>
          </w:p>
          <w:p w14:paraId="5ECE8440" w14:textId="6D7ACC63" w:rsidR="00745013" w:rsidRPr="009029EF" w:rsidRDefault="00317AEE" w:rsidP="00745013">
            <w:pPr>
              <w:pStyle w:val="Paragraphedeliste"/>
              <w:numPr>
                <w:ilvl w:val="0"/>
                <w:numId w:val="5"/>
              </w:numPr>
              <w:rPr>
                <w:rStyle w:val="span"/>
                <w:rFonts w:ascii="Saira" w:eastAsia="Saira" w:hAnsi="Saira" w:cs="Saira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9029EF">
              <w:rPr>
                <w:rStyle w:val="span"/>
                <w:rFonts w:ascii="Saira" w:eastAsia="Saira" w:hAnsi="Saira" w:cs="Saira"/>
                <w:color w:val="000000"/>
                <w:kern w:val="0"/>
                <w:sz w:val="18"/>
                <w:szCs w:val="18"/>
                <w14:ligatures w14:val="none"/>
              </w:rPr>
              <w:t>Processer</w:t>
            </w:r>
            <w:proofErr w:type="spellEnd"/>
            <w:r w:rsidRPr="009029EF">
              <w:rPr>
                <w:rStyle w:val="span"/>
                <w:rFonts w:ascii="Saira" w:eastAsia="Saira" w:hAnsi="Saira" w:cs="Saira"/>
                <w:color w:val="000000"/>
                <w:kern w:val="0"/>
                <w:sz w:val="18"/>
                <w:szCs w:val="18"/>
                <w14:ligatures w14:val="none"/>
              </w:rPr>
              <w:t xml:space="preserve"> la fonction achats et l’</w:t>
            </w:r>
            <w:r w:rsidR="00AB15BA" w:rsidRPr="009029EF">
              <w:rPr>
                <w:rStyle w:val="span"/>
                <w:rFonts w:ascii="Saira" w:eastAsia="Saira" w:hAnsi="Saira" w:cs="Saira"/>
                <w:color w:val="000000"/>
                <w:kern w:val="0"/>
                <w:sz w:val="18"/>
                <w:szCs w:val="18"/>
                <w14:ligatures w14:val="none"/>
              </w:rPr>
              <w:t>automatis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kern w:val="0"/>
                <w:sz w:val="18"/>
                <w:szCs w:val="18"/>
                <w14:ligatures w14:val="none"/>
              </w:rPr>
              <w:t xml:space="preserve">er </w:t>
            </w:r>
          </w:p>
          <w:p w14:paraId="1840678F" w14:textId="122484D9" w:rsidR="00F45DA7" w:rsidRPr="009029EF" w:rsidRDefault="001452FD" w:rsidP="00745013">
            <w:pPr>
              <w:pStyle w:val="Paragraphedeliste"/>
              <w:numPr>
                <w:ilvl w:val="0"/>
                <w:numId w:val="5"/>
              </w:numPr>
              <w:rPr>
                <w:rStyle w:val="documentrightcell"/>
                <w:rFonts w:ascii="Saira" w:eastAsia="Saira" w:hAnsi="Saira" w:cs="Saira"/>
                <w:color w:val="000000"/>
                <w:kern w:val="0"/>
                <w:sz w:val="18"/>
                <w:szCs w:val="18"/>
                <w14:ligatures w14:val="none"/>
              </w:rPr>
            </w:pPr>
            <w:r w:rsidRPr="009029EF">
              <w:rPr>
                <w:rStyle w:val="span"/>
                <w:rFonts w:ascii="Saira" w:eastAsia="Saira" w:hAnsi="Saira" w:cs="Saira"/>
                <w:color w:val="000000"/>
                <w:kern w:val="0"/>
                <w:sz w:val="18"/>
                <w:szCs w:val="18"/>
                <w14:ligatures w14:val="none"/>
              </w:rPr>
              <w:t>D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éfinir</w:t>
            </w:r>
            <w:r w:rsidR="00AB15BA" w:rsidRPr="009029EF">
              <w:rPr>
                <w:rStyle w:val="span"/>
                <w:rFonts w:ascii="Saira" w:eastAsia="Saira" w:hAnsi="Saira" w:cs="Saira"/>
                <w:color w:val="000000"/>
                <w:kern w:val="0"/>
                <w:sz w:val="18"/>
                <w:szCs w:val="18"/>
                <w14:ligatures w14:val="none"/>
              </w:rPr>
              <w:t xml:space="preserve"> de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kern w:val="0"/>
                <w:sz w:val="18"/>
                <w:szCs w:val="18"/>
                <w14:ligatures w14:val="none"/>
              </w:rPr>
              <w:t>s</w:t>
            </w:r>
            <w:r w:rsidR="00AB15BA" w:rsidRPr="009029EF">
              <w:rPr>
                <w:rStyle w:val="span"/>
                <w:rFonts w:ascii="Saira" w:eastAsia="Saira" w:hAnsi="Saira" w:cs="Saira"/>
                <w:color w:val="000000"/>
                <w:kern w:val="0"/>
                <w:sz w:val="18"/>
                <w:szCs w:val="18"/>
                <w14:ligatures w14:val="none"/>
              </w:rPr>
              <w:t xml:space="preserve"> KPI par business</w:t>
            </w:r>
          </w:p>
          <w:p w14:paraId="20835EBC" w14:textId="450078A4" w:rsidR="009F3F4F" w:rsidRPr="00873E50" w:rsidRDefault="00000000" w:rsidP="00873E50">
            <w:pPr>
              <w:pStyle w:val="documentpaddedline"/>
              <w:numPr>
                <w:ilvl w:val="0"/>
                <w:numId w:val="14"/>
              </w:numPr>
              <w:spacing w:line="260" w:lineRule="atLeast"/>
              <w:ind w:right="500"/>
              <w:rPr>
                <w:rStyle w:val="span"/>
                <w:rFonts w:ascii="Saira" w:eastAsia="Saira" w:hAnsi="Saira"/>
                <w:sz w:val="18"/>
                <w:szCs w:val="18"/>
              </w:rPr>
            </w:pPr>
            <w:r w:rsidRPr="00380FF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2016</w:t>
            </w:r>
            <w:r w:rsidR="00D62459" w:rsidRPr="00380FF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-</w:t>
            </w:r>
            <w:r w:rsidRPr="00380FF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2017</w:t>
            </w:r>
            <w:r w:rsidR="00D62459" w:rsidRPr="00843FE9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: </w:t>
            </w:r>
            <w:r w:rsidRPr="00FF5DD4">
              <w:rPr>
                <w:rStyle w:val="documenttxtBoldCharacter"/>
                <w:rFonts w:ascii="Saira" w:eastAsia="Saira" w:hAnsi="Saira" w:cs="Saira"/>
                <w:color w:val="0070C0"/>
                <w:sz w:val="18"/>
                <w:szCs w:val="18"/>
              </w:rPr>
              <w:t>Responsable Achats</w:t>
            </w:r>
            <w:r w:rsidR="0098263F" w:rsidRPr="00FF5DD4">
              <w:rPr>
                <w:rStyle w:val="documentrightcell"/>
                <w:rFonts w:ascii="Saira" w:eastAsia="Saira" w:hAnsi="Saira"/>
                <w:color w:val="0070C0"/>
                <w:sz w:val="18"/>
                <w:szCs w:val="18"/>
              </w:rPr>
              <w:t xml:space="preserve"> </w:t>
            </w:r>
            <w:r w:rsidR="00937532" w:rsidRPr="00937532">
              <w:rPr>
                <w:rStyle w:val="documentrightcell"/>
                <w:rFonts w:ascii="Saira" w:eastAsia="Saira" w:hAnsi="Saira"/>
                <w:b/>
                <w:bCs/>
                <w:sz w:val="18"/>
                <w:szCs w:val="18"/>
              </w:rPr>
              <w:t>-</w:t>
            </w:r>
            <w:r w:rsidR="00937532">
              <w:rPr>
                <w:rStyle w:val="documentrightcell"/>
                <w:rFonts w:ascii="Saira" w:eastAsia="Saira" w:hAnsi="Saira"/>
                <w:color w:val="007BB8"/>
                <w:sz w:val="18"/>
                <w:szCs w:val="18"/>
              </w:rPr>
              <w:t xml:space="preserve"> </w:t>
            </w:r>
            <w:r w:rsidR="00927921" w:rsidRPr="00937532">
              <w:rPr>
                <w:rStyle w:val="documentrightcell"/>
                <w:rFonts w:ascii="Saira" w:eastAsia="Saira" w:hAnsi="Saira"/>
                <w:b/>
                <w:bCs/>
                <w:sz w:val="18"/>
                <w:szCs w:val="18"/>
              </w:rPr>
              <w:t>SAFIR</w:t>
            </w:r>
            <w:r w:rsidR="00927921" w:rsidRPr="00843FE9">
              <w:rPr>
                <w:rStyle w:val="documentrightcell"/>
                <w:rFonts w:ascii="Saira" w:eastAsia="Saira" w:hAnsi="Saira"/>
                <w:sz w:val="18"/>
                <w:szCs w:val="18"/>
              </w:rPr>
              <w:t xml:space="preserve"> </w:t>
            </w:r>
            <w:r w:rsidR="00927921" w:rsidRPr="00843FE9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Fabricant </w:t>
            </w:r>
            <w:r w:rsidR="009F3F4F" w:rsidRPr="00843FE9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portes &amp; </w:t>
            </w:r>
            <w:r w:rsidR="00927921" w:rsidRPr="00843FE9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portails automatiques </w:t>
            </w:r>
          </w:p>
          <w:p w14:paraId="1EA3DBAC" w14:textId="52D89B81" w:rsidR="00F45DA7" w:rsidRPr="009029EF" w:rsidRDefault="00000000" w:rsidP="00AB15BA">
            <w:pPr>
              <w:pStyle w:val="divdocumentulli"/>
              <w:numPr>
                <w:ilvl w:val="0"/>
                <w:numId w:val="5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Management </w:t>
            </w:r>
            <w:r w:rsidR="00873E50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de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3 pers</w:t>
            </w:r>
            <w:r w:rsidR="00873E50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onnes</w:t>
            </w:r>
            <w:r w:rsidR="005E199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sur 2 sites, CA 26M€</w:t>
            </w:r>
            <w:r w:rsidR="009F3F4F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, 300 fournisseurs, 2500 </w:t>
            </w:r>
            <w:r w:rsidR="005E199F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réf</w:t>
            </w:r>
            <w:r w:rsidR="005E199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érences</w:t>
            </w:r>
          </w:p>
          <w:p w14:paraId="0116A8EA" w14:textId="7339F3FB" w:rsidR="001452FD" w:rsidRPr="009029EF" w:rsidRDefault="001452FD" w:rsidP="00AB15BA">
            <w:pPr>
              <w:pStyle w:val="divdocumentulli"/>
              <w:numPr>
                <w:ilvl w:val="0"/>
                <w:numId w:val="5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Back up du Directeur de site, management transversal des équipes de production</w:t>
            </w:r>
          </w:p>
          <w:p w14:paraId="0F2F1FE4" w14:textId="30FD3F20" w:rsidR="00F45DA7" w:rsidRPr="009029EF" w:rsidRDefault="00000000" w:rsidP="00AB15BA">
            <w:pPr>
              <w:pStyle w:val="divdocumentulli"/>
              <w:numPr>
                <w:ilvl w:val="0"/>
                <w:numId w:val="5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Mise en place</w:t>
            </w:r>
            <w:r w:rsidR="003111D3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du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panel fournisseur, KPI, optimisation inventaires, an</w:t>
            </w:r>
            <w:r w:rsidR="00163B1F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alyse flux</w:t>
            </w:r>
          </w:p>
          <w:p w14:paraId="1DE72F78" w14:textId="12C02067" w:rsidR="00F45DA7" w:rsidRPr="009029EF" w:rsidRDefault="00000000" w:rsidP="00AB15BA">
            <w:pPr>
              <w:pStyle w:val="divdocumentulli"/>
              <w:numPr>
                <w:ilvl w:val="0"/>
                <w:numId w:val="5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Gestion des AO, recherche </w:t>
            </w:r>
            <w:r w:rsidR="00873E50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de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nouveaux fournisseurs</w:t>
            </w:r>
          </w:p>
          <w:p w14:paraId="5ECB7BBB" w14:textId="77777777" w:rsidR="00FA5878" w:rsidRDefault="00000000" w:rsidP="00FA5878">
            <w:pPr>
              <w:pStyle w:val="paragraphpadding"/>
              <w:ind w:left="500" w:right="500"/>
              <w:rPr>
                <w:rStyle w:val="documentrightcell"/>
                <w:rFonts w:ascii="Saira" w:eastAsia="Saira" w:hAnsi="Saira" w:cs="Saira"/>
                <w:color w:val="000000"/>
                <w:sz w:val="16"/>
                <w:szCs w:val="16"/>
              </w:rPr>
            </w:pPr>
            <w:r w:rsidRPr="009029EF">
              <w:rPr>
                <w:rStyle w:val="documentrightcell"/>
                <w:rFonts w:ascii="Saira" w:eastAsia="Saira" w:hAnsi="Saira" w:cs="Saira"/>
                <w:color w:val="000000"/>
                <w:sz w:val="16"/>
                <w:szCs w:val="16"/>
              </w:rPr>
              <w:t> </w:t>
            </w:r>
          </w:p>
          <w:p w14:paraId="0DEBE21F" w14:textId="562B8649" w:rsidR="00F45DA7" w:rsidRPr="009029EF" w:rsidRDefault="00000000" w:rsidP="00FA5878">
            <w:pPr>
              <w:pStyle w:val="paragraphpadding"/>
              <w:ind w:left="500" w:right="500"/>
              <w:rPr>
                <w:rStyle w:val="documentrightcell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37532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2014</w:t>
            </w:r>
            <w:r w:rsidR="00D62459" w:rsidRPr="00937532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-</w:t>
            </w:r>
            <w:r w:rsidRPr="00937532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2015</w:t>
            </w:r>
            <w:r w:rsidR="00893B8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 : </w:t>
            </w:r>
            <w:r w:rsidRPr="00FF5DD4">
              <w:rPr>
                <w:rStyle w:val="documenttxtBoldCharacter"/>
                <w:rFonts w:ascii="Saira" w:eastAsia="Saira" w:hAnsi="Saira" w:cs="Saira"/>
                <w:color w:val="0070C0"/>
                <w:sz w:val="18"/>
                <w:szCs w:val="18"/>
              </w:rPr>
              <w:t>Acheteur</w:t>
            </w:r>
            <w:r w:rsidR="0098263F" w:rsidRPr="009029EF">
              <w:rPr>
                <w:rStyle w:val="documentrightcell"/>
                <w:rFonts w:eastAsia="Saira"/>
              </w:rPr>
              <w:t xml:space="preserve"> - </w:t>
            </w:r>
            <w:r w:rsidRPr="009029EF">
              <w:rPr>
                <w:rStyle w:val="documenttxtBoldCharacter"/>
                <w:rFonts w:ascii="Saira" w:eastAsia="Saira" w:hAnsi="Saira" w:cs="Saira"/>
                <w:color w:val="000000"/>
                <w:sz w:val="18"/>
                <w:szCs w:val="18"/>
              </w:rPr>
              <w:t>PSA Peugeot Citroën</w:t>
            </w:r>
            <w:r w:rsidRPr="009029EF">
              <w:rPr>
                <w:rStyle w:val="documentrightcell"/>
                <w:rFonts w:ascii="Saira" w:eastAsia="Saira" w:hAnsi="Saira" w:cs="Saira"/>
                <w:color w:val="000000"/>
                <w:sz w:val="18"/>
                <w:szCs w:val="18"/>
              </w:rPr>
              <w:t xml:space="preserve"> </w:t>
            </w:r>
            <w:r w:rsidR="00F812CF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Fixations métallique : 30 four</w:t>
            </w:r>
            <w:r w:rsidR="00937532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nisseur</w:t>
            </w:r>
            <w:r w:rsidR="00F812CF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s, 250 M€ / an, 100 usines</w:t>
            </w:r>
          </w:p>
          <w:p w14:paraId="364C860E" w14:textId="53A5F818" w:rsidR="00F45DA7" w:rsidRPr="009029EF" w:rsidRDefault="00000000" w:rsidP="00AB15BA">
            <w:pPr>
              <w:pStyle w:val="divdocumentulli"/>
              <w:numPr>
                <w:ilvl w:val="0"/>
                <w:numId w:val="5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G</w:t>
            </w:r>
            <w:r w:rsidR="009225A2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érer les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consultations, sui</w:t>
            </w:r>
            <w:r w:rsidR="009225A2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vre les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indicateurs de performances </w:t>
            </w:r>
          </w:p>
          <w:p w14:paraId="30BFA546" w14:textId="185C2FEF" w:rsidR="00F45DA7" w:rsidRPr="009029EF" w:rsidRDefault="00000000" w:rsidP="00AB15BA">
            <w:pPr>
              <w:pStyle w:val="divdocumentulli"/>
              <w:numPr>
                <w:ilvl w:val="0"/>
                <w:numId w:val="5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Sécur</w:t>
            </w:r>
            <w:r w:rsidR="009225A2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iser les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fournisseurs &amp; </w:t>
            </w:r>
            <w:r w:rsidR="009225A2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les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flux logistiques</w:t>
            </w:r>
          </w:p>
          <w:p w14:paraId="43342E45" w14:textId="77777777" w:rsidR="00F45DA7" w:rsidRPr="009029EF" w:rsidRDefault="00000000">
            <w:pPr>
              <w:pStyle w:val="paragraphpadding"/>
              <w:ind w:left="500" w:right="500"/>
              <w:rPr>
                <w:rStyle w:val="documentrightcell"/>
                <w:rFonts w:ascii="Saira" w:eastAsia="Saira" w:hAnsi="Saira" w:cs="Saira"/>
                <w:color w:val="000000"/>
                <w:sz w:val="16"/>
                <w:szCs w:val="16"/>
              </w:rPr>
            </w:pPr>
            <w:r w:rsidRPr="009029EF">
              <w:rPr>
                <w:rStyle w:val="documentrightcell"/>
                <w:rFonts w:ascii="Saira" w:eastAsia="Saira" w:hAnsi="Saira" w:cs="Saira"/>
                <w:color w:val="000000"/>
                <w:sz w:val="16"/>
                <w:szCs w:val="16"/>
              </w:rPr>
              <w:t> </w:t>
            </w:r>
          </w:p>
          <w:p w14:paraId="5316D696" w14:textId="15547B43" w:rsidR="00F45DA7" w:rsidRPr="003B29F6" w:rsidRDefault="003B29F6" w:rsidP="00D62459">
            <w:pPr>
              <w:pStyle w:val="documentpaddedline"/>
              <w:spacing w:line="260" w:lineRule="atLeast"/>
              <w:ind w:left="500" w:right="500"/>
              <w:rPr>
                <w:rStyle w:val="documentrightcell"/>
                <w:rFonts w:ascii="Saira" w:eastAsia="Saira" w:hAnsi="Saira"/>
                <w:sz w:val="18"/>
                <w:szCs w:val="18"/>
              </w:rPr>
            </w:pPr>
            <w:r w:rsidRPr="003B29F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2005</w:t>
            </w:r>
            <w:r w:rsidR="006502FD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 xml:space="preserve">-2013 </w:t>
            </w:r>
            <w:r w:rsidR="00D62459" w:rsidRPr="003B29F6">
              <w:rPr>
                <w:rStyle w:val="documentrightcell"/>
                <w:rFonts w:ascii="Saira" w:eastAsia="Saira" w:hAnsi="Saira"/>
                <w:sz w:val="18"/>
                <w:szCs w:val="18"/>
              </w:rPr>
              <w:t xml:space="preserve">: </w:t>
            </w:r>
            <w:r w:rsidR="0098263F" w:rsidRPr="003B29F6">
              <w:rPr>
                <w:rStyle w:val="documentrightcell"/>
                <w:rFonts w:ascii="Saira" w:eastAsia="Saira" w:hAnsi="Saira"/>
                <w:sz w:val="18"/>
                <w:szCs w:val="18"/>
              </w:rPr>
              <w:t xml:space="preserve"> </w:t>
            </w:r>
            <w:r w:rsidRPr="003B29F6">
              <w:rPr>
                <w:rStyle w:val="documenttxtBoldCharacter"/>
                <w:rFonts w:ascii="Saira" w:eastAsia="Saira" w:hAnsi="Saira" w:cs="Saira"/>
                <w:color w:val="000000"/>
                <w:sz w:val="18"/>
                <w:szCs w:val="18"/>
              </w:rPr>
              <w:t>AUTONEUM</w:t>
            </w:r>
            <w:r w:rsidRPr="003B29F6">
              <w:rPr>
                <w:rStyle w:val="documentrightcell"/>
                <w:rFonts w:ascii="Saira" w:eastAsia="Saira" w:hAnsi="Saira" w:cs="Saira"/>
                <w:color w:val="000000"/>
                <w:sz w:val="18"/>
                <w:szCs w:val="18"/>
              </w:rPr>
              <w:t xml:space="preserve"> </w:t>
            </w:r>
            <w:r w:rsidR="001452FD" w:rsidRPr="003B29F6">
              <w:rPr>
                <w:rStyle w:val="documentrightcell"/>
                <w:rFonts w:ascii="Saira" w:eastAsia="Saira" w:hAnsi="Saira" w:cs="Saira"/>
                <w:color w:val="000000"/>
                <w:sz w:val="18"/>
                <w:szCs w:val="18"/>
              </w:rPr>
              <w:t>é</w:t>
            </w:r>
            <w:r w:rsidR="001452FD" w:rsidRPr="003B29F6">
              <w:rPr>
                <w:rStyle w:val="documentrightcell"/>
                <w:rFonts w:ascii="Saira" w:eastAsia="Saira" w:hAnsi="Saira"/>
                <w:sz w:val="18"/>
                <w:szCs w:val="18"/>
              </w:rPr>
              <w:t xml:space="preserve">quipementier automobile </w:t>
            </w:r>
            <w:r w:rsidR="009051EC">
              <w:rPr>
                <w:rStyle w:val="documentrightcell"/>
                <w:rFonts w:ascii="Saira" w:eastAsia="Saira" w:hAnsi="Saira"/>
                <w:sz w:val="18"/>
                <w:szCs w:val="18"/>
              </w:rPr>
              <w:t>acoustique</w:t>
            </w:r>
            <w:r w:rsidR="00221C89">
              <w:rPr>
                <w:rStyle w:val="documentrightcell"/>
                <w:rFonts w:ascii="Saira" w:eastAsia="Saira" w:hAnsi="Saira"/>
                <w:sz w:val="18"/>
                <w:szCs w:val="18"/>
              </w:rPr>
              <w:t>, CA 1.540M</w:t>
            </w:r>
            <w:r w:rsidR="00221C89">
              <w:rPr>
                <w:rStyle w:val="documentrightcell"/>
                <w:rFonts w:ascii="Saira" w:eastAsia="Saira" w:hAnsi="Saira" w:hint="cs"/>
                <w:sz w:val="18"/>
                <w:szCs w:val="18"/>
              </w:rPr>
              <w:t>€</w:t>
            </w:r>
            <w:r w:rsidR="00221C89">
              <w:rPr>
                <w:rStyle w:val="documentrightcell"/>
                <w:rFonts w:ascii="Saira" w:eastAsia="Saira" w:hAnsi="Saira"/>
                <w:sz w:val="18"/>
                <w:szCs w:val="18"/>
              </w:rPr>
              <w:t xml:space="preserve"> en 2012, 9800 personnes, 50 usines</w:t>
            </w:r>
          </w:p>
          <w:p w14:paraId="7675E10B" w14:textId="63F5C53D" w:rsidR="006340A9" w:rsidRPr="00EA26F6" w:rsidRDefault="009051EC" w:rsidP="00EA26F6">
            <w:pPr>
              <w:pStyle w:val="documentpaddedline"/>
              <w:numPr>
                <w:ilvl w:val="0"/>
                <w:numId w:val="15"/>
              </w:numPr>
              <w:spacing w:line="260" w:lineRule="atLeast"/>
              <w:ind w:right="500"/>
              <w:rPr>
                <w:rStyle w:val="documentrightcell"/>
                <w:rFonts w:ascii="Saira" w:eastAsia="Saira" w:hAnsi="Saira" w:cs="Saira"/>
                <w:b/>
                <w:bCs/>
                <w:color w:val="000000"/>
                <w:sz w:val="18"/>
                <w:szCs w:val="18"/>
              </w:rPr>
            </w:pPr>
            <w:r w:rsidRPr="00380FF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201</w:t>
            </w:r>
            <w:r w:rsidR="00893B8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0</w:t>
            </w:r>
            <w:r w:rsidRPr="00380FF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-201</w:t>
            </w:r>
            <w:r w:rsidR="002244DD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3</w:t>
            </w:r>
            <w:r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 :</w:t>
            </w:r>
            <w:r w:rsidRPr="00843FE9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</w:t>
            </w:r>
            <w:r w:rsidR="006340A9" w:rsidRPr="00EA26F6">
              <w:rPr>
                <w:rStyle w:val="documentrightcell"/>
                <w:rFonts w:ascii="Saira" w:eastAsia="Saira" w:hAnsi="Saira"/>
                <w:b/>
                <w:bCs/>
                <w:color w:val="007BB8"/>
                <w:sz w:val="18"/>
                <w:szCs w:val="18"/>
              </w:rPr>
              <w:t>Acheteur Matières</w:t>
            </w:r>
            <w:r w:rsidR="006340A9" w:rsidRPr="00EA26F6">
              <w:rPr>
                <w:rStyle w:val="documentrightcell"/>
                <w:rFonts w:ascii="Saira" w:eastAsia="Saira" w:hAnsi="Saira"/>
                <w:b/>
                <w:bCs/>
                <w:sz w:val="18"/>
                <w:szCs w:val="18"/>
              </w:rPr>
              <w:t>,</w:t>
            </w:r>
            <w:r w:rsidR="006340A9" w:rsidRPr="00EA26F6">
              <w:rPr>
                <w:rStyle w:val="documentrightcell"/>
                <w:rFonts w:eastAsia="Saira"/>
                <w:b/>
                <w:bCs/>
                <w:sz w:val="18"/>
                <w:szCs w:val="18"/>
              </w:rPr>
              <w:t xml:space="preserve"> </w:t>
            </w:r>
            <w:r w:rsidR="006340A9" w:rsidRPr="00EA26F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5 usines en France : 30 M€ / an, 150 fournisseurs</w:t>
            </w:r>
          </w:p>
          <w:p w14:paraId="7B21B837" w14:textId="38281F05" w:rsidR="00F45DA7" w:rsidRPr="009029EF" w:rsidRDefault="00000000" w:rsidP="00AB15BA">
            <w:pPr>
              <w:pStyle w:val="divdocumentulli"/>
              <w:numPr>
                <w:ilvl w:val="0"/>
                <w:numId w:val="5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C</w:t>
            </w:r>
            <w:r w:rsidR="001452FD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r</w:t>
            </w:r>
            <w:r w:rsidR="001452FD" w:rsidRPr="009029EF">
              <w:rPr>
                <w:rStyle w:val="span"/>
                <w:rFonts w:eastAsia="Saira"/>
                <w:sz w:val="18"/>
                <w:szCs w:val="18"/>
              </w:rPr>
              <w:t>éer</w:t>
            </w:r>
            <w:r w:rsidR="008A77CC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et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segment</w:t>
            </w:r>
            <w:r w:rsidR="001452FD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er un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panel fournisseurs européens</w:t>
            </w:r>
          </w:p>
          <w:p w14:paraId="57A51B47" w14:textId="43000E09" w:rsidR="00F45DA7" w:rsidRPr="009029EF" w:rsidRDefault="00000000" w:rsidP="00AB15BA">
            <w:pPr>
              <w:pStyle w:val="divdocumentulli"/>
              <w:numPr>
                <w:ilvl w:val="0"/>
                <w:numId w:val="5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Mise en œuvre </w:t>
            </w:r>
            <w:r w:rsidR="008A77CC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de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productivité, réduction</w:t>
            </w:r>
            <w:r w:rsidR="008A77CC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stocks, contrôle indicateurs de performances</w:t>
            </w:r>
          </w:p>
          <w:p w14:paraId="13BB2BB5" w14:textId="1642D344" w:rsidR="00EA26F6" w:rsidRDefault="00000000" w:rsidP="00EA26F6">
            <w:pPr>
              <w:pStyle w:val="divdocumentulli"/>
              <w:numPr>
                <w:ilvl w:val="0"/>
                <w:numId w:val="5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Manage</w:t>
            </w:r>
            <w:r w:rsidR="006340A9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r le transfert de production vie </w:t>
            </w:r>
            <w:r w:rsidR="008A77CC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série</w:t>
            </w:r>
            <w:r w:rsidR="006340A9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</w:t>
            </w:r>
            <w:r w:rsidR="008A77CC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vers le </w:t>
            </w:r>
            <w:r w:rsidR="006340A9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SAV</w:t>
            </w:r>
          </w:p>
          <w:p w14:paraId="4A9BAB36" w14:textId="46A74F2D" w:rsidR="00F45DA7" w:rsidRPr="00EA26F6" w:rsidRDefault="009051EC" w:rsidP="00EA26F6">
            <w:pPr>
              <w:pStyle w:val="divdocumentulli"/>
              <w:numPr>
                <w:ilvl w:val="0"/>
                <w:numId w:val="15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380FF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20</w:t>
            </w:r>
            <w:r w:rsidR="00893B8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05</w:t>
            </w:r>
            <w:r w:rsidRPr="00380FF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-20</w:t>
            </w:r>
            <w:r w:rsidR="00893B8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09</w:t>
            </w:r>
            <w:r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 : </w:t>
            </w:r>
            <w:r w:rsidRPr="00EA26F6">
              <w:rPr>
                <w:rStyle w:val="span"/>
                <w:rFonts w:ascii="Saira" w:eastAsia="Saira" w:hAnsi="Saira" w:cs="Saira"/>
                <w:b/>
                <w:bCs/>
                <w:color w:val="007BB8"/>
                <w:sz w:val="18"/>
                <w:szCs w:val="18"/>
              </w:rPr>
              <w:t>Ach</w:t>
            </w:r>
            <w:r w:rsidR="006340A9" w:rsidRPr="00EA26F6">
              <w:rPr>
                <w:rStyle w:val="span"/>
                <w:rFonts w:ascii="Saira" w:eastAsia="Saira" w:hAnsi="Saira" w:cs="Saira"/>
                <w:b/>
                <w:bCs/>
                <w:color w:val="007BB8"/>
                <w:sz w:val="18"/>
                <w:szCs w:val="18"/>
              </w:rPr>
              <w:t>eteur</w:t>
            </w:r>
            <w:r w:rsidRPr="00EA26F6">
              <w:rPr>
                <w:rStyle w:val="span"/>
                <w:rFonts w:ascii="Saira" w:eastAsia="Saira" w:hAnsi="Saira" w:cs="Saira"/>
                <w:b/>
                <w:bCs/>
                <w:color w:val="007BB8"/>
                <w:sz w:val="18"/>
                <w:szCs w:val="18"/>
              </w:rPr>
              <w:t xml:space="preserve"> </w:t>
            </w:r>
            <w:r w:rsidR="00893B86">
              <w:rPr>
                <w:rStyle w:val="span"/>
                <w:rFonts w:ascii="Saira" w:eastAsia="Saira" w:hAnsi="Saira" w:cs="Saira"/>
                <w:b/>
                <w:bCs/>
                <w:color w:val="007BB8"/>
                <w:sz w:val="18"/>
                <w:szCs w:val="18"/>
              </w:rPr>
              <w:t>O</w:t>
            </w:r>
            <w:r w:rsidRPr="00EA26F6">
              <w:rPr>
                <w:rStyle w:val="span"/>
                <w:rFonts w:ascii="Saira" w:eastAsia="Saira" w:hAnsi="Saira" w:cs="Saira"/>
                <w:b/>
                <w:bCs/>
                <w:color w:val="007BB8"/>
                <w:sz w:val="18"/>
                <w:szCs w:val="18"/>
              </w:rPr>
              <w:t>util</w:t>
            </w:r>
            <w:r w:rsidR="007144FB">
              <w:rPr>
                <w:rStyle w:val="span"/>
                <w:rFonts w:ascii="Saira" w:eastAsia="Saira" w:hAnsi="Saira" w:cs="Saira"/>
                <w:b/>
                <w:bCs/>
                <w:color w:val="007BB8"/>
                <w:sz w:val="18"/>
                <w:szCs w:val="18"/>
              </w:rPr>
              <w:t>lages</w:t>
            </w:r>
            <w:r w:rsidRPr="00EA26F6">
              <w:rPr>
                <w:rStyle w:val="span"/>
                <w:rFonts w:ascii="Saira" w:eastAsia="Saira" w:hAnsi="Saira" w:cs="Saira"/>
                <w:b/>
                <w:bCs/>
                <w:color w:val="007BB8"/>
                <w:sz w:val="18"/>
                <w:szCs w:val="18"/>
              </w:rPr>
              <w:t xml:space="preserve"> &amp; </w:t>
            </w:r>
            <w:r w:rsidR="00893B86">
              <w:rPr>
                <w:rStyle w:val="span"/>
                <w:rFonts w:ascii="Saira" w:eastAsia="Saira" w:hAnsi="Saira" w:cs="Saira"/>
                <w:b/>
                <w:bCs/>
                <w:color w:val="007BB8"/>
                <w:sz w:val="18"/>
                <w:szCs w:val="18"/>
              </w:rPr>
              <w:t>E</w:t>
            </w:r>
            <w:r w:rsidRPr="00EA26F6">
              <w:rPr>
                <w:rStyle w:val="span"/>
                <w:rFonts w:ascii="Saira" w:eastAsia="Saira" w:hAnsi="Saira" w:cs="Saira"/>
                <w:b/>
                <w:bCs/>
                <w:color w:val="007BB8"/>
                <w:sz w:val="18"/>
                <w:szCs w:val="18"/>
              </w:rPr>
              <w:t>quipements</w:t>
            </w:r>
            <w:r w:rsidRPr="00EA26F6">
              <w:rPr>
                <w:rStyle w:val="span"/>
                <w:rFonts w:ascii="Saira" w:eastAsia="Saira" w:hAnsi="Saira" w:cs="Saira"/>
                <w:color w:val="007BB8"/>
                <w:sz w:val="18"/>
                <w:szCs w:val="18"/>
              </w:rPr>
              <w:t xml:space="preserve"> </w:t>
            </w:r>
            <w:r w:rsidRPr="00EA26F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: 30 M€ / an, 18 usines en Europe</w:t>
            </w:r>
          </w:p>
          <w:p w14:paraId="26FCC751" w14:textId="2208736F" w:rsidR="00474EB4" w:rsidRPr="009029EF" w:rsidRDefault="00474EB4" w:rsidP="00AB15BA">
            <w:pPr>
              <w:pStyle w:val="divdocumentulli"/>
              <w:numPr>
                <w:ilvl w:val="0"/>
                <w:numId w:val="5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En collaboration avec la R&amp;D</w:t>
            </w:r>
            <w:r w:rsidR="00221C89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et les méthodes,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analyser, valider les savoirs faire techniques, l’assise financière</w:t>
            </w:r>
            <w:r w:rsidR="00893B8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et la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disponibilité capacitaire</w:t>
            </w:r>
          </w:p>
          <w:p w14:paraId="2573991B" w14:textId="5B84FF54" w:rsidR="00F45DA7" w:rsidRPr="009029EF" w:rsidRDefault="005D67D2" w:rsidP="00AB15BA">
            <w:pPr>
              <w:pStyle w:val="divdocumentulli"/>
              <w:numPr>
                <w:ilvl w:val="0"/>
                <w:numId w:val="5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Négocier et </w:t>
            </w:r>
            <w:r w:rsidR="00221C89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contractualiser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la relation fournisseurs </w:t>
            </w:r>
          </w:p>
          <w:p w14:paraId="5EC5734E" w14:textId="12F9EE9D" w:rsidR="00F45DA7" w:rsidRPr="009029EF" w:rsidRDefault="00000000" w:rsidP="00AB15BA">
            <w:pPr>
              <w:pStyle w:val="divdocumentulli"/>
              <w:numPr>
                <w:ilvl w:val="0"/>
                <w:numId w:val="5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Lance</w:t>
            </w:r>
            <w:r w:rsidR="005D67D2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r une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plateforme </w:t>
            </w:r>
            <w:r w:rsidR="00221C89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d’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achats : formation</w:t>
            </w:r>
            <w:r w:rsidR="00221C89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des utilisateurs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, gestion</w:t>
            </w:r>
            <w:r w:rsidR="00221C89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des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AO, enchères inversées</w:t>
            </w:r>
          </w:p>
          <w:p w14:paraId="57E550A6" w14:textId="77777777" w:rsidR="00F45DA7" w:rsidRPr="009029EF" w:rsidRDefault="00000000">
            <w:pPr>
              <w:pStyle w:val="paragraphpadding"/>
              <w:ind w:left="500" w:right="500"/>
              <w:rPr>
                <w:rStyle w:val="documentrightcell"/>
                <w:rFonts w:ascii="Saira" w:eastAsia="Saira" w:hAnsi="Saira" w:cs="Saira"/>
                <w:color w:val="000000"/>
                <w:sz w:val="16"/>
                <w:szCs w:val="16"/>
              </w:rPr>
            </w:pPr>
            <w:r w:rsidRPr="009029EF">
              <w:rPr>
                <w:rStyle w:val="documentrightcell"/>
                <w:rFonts w:ascii="Saira" w:eastAsia="Saira" w:hAnsi="Saira" w:cs="Saira"/>
                <w:color w:val="000000"/>
                <w:sz w:val="16"/>
                <w:szCs w:val="16"/>
              </w:rPr>
              <w:t> </w:t>
            </w:r>
          </w:p>
          <w:p w14:paraId="67D5D363" w14:textId="2D9CBB25" w:rsidR="00DC1456" w:rsidRPr="009029EF" w:rsidRDefault="00000000" w:rsidP="00893B86">
            <w:pPr>
              <w:pStyle w:val="documentpaddedline"/>
              <w:spacing w:line="260" w:lineRule="atLeast"/>
              <w:ind w:left="500"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051EC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2001-2004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</w:t>
            </w:r>
            <w:r w:rsidR="00D62459" w:rsidRPr="009029EF">
              <w:rPr>
                <w:rStyle w:val="documentrightcell"/>
                <w:rFonts w:eastAsia="Saira"/>
              </w:rPr>
              <w:t xml:space="preserve">: </w:t>
            </w:r>
            <w:r w:rsidRPr="0003285B">
              <w:rPr>
                <w:rStyle w:val="documenttxtBoldCharacter"/>
                <w:rFonts w:ascii="Saira" w:eastAsia="Saira" w:hAnsi="Saira" w:cs="Saira"/>
                <w:color w:val="007BB8"/>
                <w:sz w:val="18"/>
                <w:szCs w:val="18"/>
              </w:rPr>
              <w:t>Lead Buyer</w:t>
            </w:r>
            <w:r w:rsidR="0098263F" w:rsidRPr="0003285B">
              <w:rPr>
                <w:rStyle w:val="documentrightcell"/>
                <w:rFonts w:eastAsia="Saira"/>
                <w:color w:val="007BB8"/>
              </w:rPr>
              <w:t xml:space="preserve"> </w:t>
            </w:r>
            <w:r w:rsidR="0098263F" w:rsidRPr="009029EF">
              <w:rPr>
                <w:rStyle w:val="documentrightcell"/>
                <w:rFonts w:eastAsia="Saira"/>
              </w:rPr>
              <w:t xml:space="preserve">- </w:t>
            </w:r>
            <w:r w:rsidRPr="009029EF">
              <w:rPr>
                <w:rStyle w:val="documenttxtBoldCharacter"/>
                <w:rFonts w:ascii="Saira" w:eastAsia="Saira" w:hAnsi="Saira" w:cs="Saira"/>
                <w:color w:val="000000"/>
                <w:sz w:val="18"/>
                <w:szCs w:val="18"/>
              </w:rPr>
              <w:t xml:space="preserve">Pechiney </w:t>
            </w:r>
            <w:proofErr w:type="spellStart"/>
            <w:r w:rsidRPr="009029EF">
              <w:rPr>
                <w:rStyle w:val="documenttxtBoldCharacter"/>
                <w:rFonts w:ascii="Saira" w:eastAsia="Saira" w:hAnsi="Saira" w:cs="Saira"/>
                <w:color w:val="000000"/>
                <w:sz w:val="18"/>
                <w:szCs w:val="18"/>
              </w:rPr>
              <w:t>Soplaril</w:t>
            </w:r>
            <w:proofErr w:type="spellEnd"/>
            <w:r w:rsidRPr="009029EF">
              <w:rPr>
                <w:rStyle w:val="documenttxtBoldCharacter"/>
                <w:rFonts w:ascii="Saira" w:eastAsia="Saira" w:hAnsi="Saira" w:cs="Saira"/>
                <w:color w:val="000000"/>
                <w:sz w:val="18"/>
                <w:szCs w:val="18"/>
              </w:rPr>
              <w:t xml:space="preserve"> Flexible Europe</w:t>
            </w:r>
            <w:r w:rsidRPr="009029EF">
              <w:rPr>
                <w:rStyle w:val="documentrightcell"/>
                <w:rFonts w:ascii="Saira" w:eastAsia="Saira" w:hAnsi="Saira" w:cs="Saira"/>
                <w:color w:val="000000"/>
                <w:sz w:val="18"/>
                <w:szCs w:val="18"/>
              </w:rPr>
              <w:t xml:space="preserve"> </w:t>
            </w:r>
            <w:r w:rsidR="00DC1456" w:rsidRPr="009029EF">
              <w:rPr>
                <w:rStyle w:val="documentrightcell"/>
                <w:rFonts w:ascii="Saira" w:eastAsia="Saira" w:hAnsi="Saira" w:cs="Saira"/>
                <w:color w:val="000000"/>
                <w:sz w:val="18"/>
                <w:szCs w:val="18"/>
              </w:rPr>
              <w:t xml:space="preserve">,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films plastiques : 15 usines en Europe, 60 M€ / an</w:t>
            </w:r>
          </w:p>
          <w:p w14:paraId="3DFC44A2" w14:textId="3534A2AC" w:rsidR="00F45DA7" w:rsidRPr="009029EF" w:rsidRDefault="00000000" w:rsidP="00AB15BA">
            <w:pPr>
              <w:pStyle w:val="divdocumentulli"/>
              <w:numPr>
                <w:ilvl w:val="0"/>
                <w:numId w:val="5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Stratégie achat : </w:t>
            </w:r>
            <w:proofErr w:type="spellStart"/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sourcing</w:t>
            </w:r>
            <w:proofErr w:type="spellEnd"/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, négociation, contractualisation</w:t>
            </w:r>
            <w:r w:rsidR="007144FB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et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suivi</w:t>
            </w:r>
          </w:p>
          <w:p w14:paraId="11E1DE82" w14:textId="77777777" w:rsidR="00F45DA7" w:rsidRPr="009029EF" w:rsidRDefault="00000000" w:rsidP="00AB15BA">
            <w:pPr>
              <w:pStyle w:val="divdocumentulli"/>
              <w:numPr>
                <w:ilvl w:val="0"/>
                <w:numId w:val="5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Support projets d'investissements</w:t>
            </w:r>
          </w:p>
          <w:p w14:paraId="2121EB08" w14:textId="77777777" w:rsidR="00F45DA7" w:rsidRPr="009029EF" w:rsidRDefault="00000000" w:rsidP="00892D1C">
            <w:pPr>
              <w:pStyle w:val="paragraphpadding"/>
              <w:ind w:left="397" w:right="397"/>
              <w:rPr>
                <w:rStyle w:val="documentrightcell"/>
                <w:rFonts w:ascii="Saira" w:eastAsia="Saira" w:hAnsi="Saira" w:cs="Saira"/>
                <w:color w:val="000000"/>
                <w:sz w:val="16"/>
                <w:szCs w:val="16"/>
              </w:rPr>
            </w:pPr>
            <w:r w:rsidRPr="009029EF">
              <w:rPr>
                <w:rStyle w:val="documentrightcell"/>
                <w:rFonts w:ascii="Saira" w:eastAsia="Saira" w:hAnsi="Saira" w:cs="Saira"/>
                <w:color w:val="000000"/>
                <w:sz w:val="16"/>
                <w:szCs w:val="16"/>
              </w:rPr>
              <w:t> </w:t>
            </w:r>
          </w:p>
          <w:p w14:paraId="01345F8B" w14:textId="1B0913EB" w:rsidR="00F45DA7" w:rsidRPr="009029EF" w:rsidRDefault="00000000" w:rsidP="00D62459">
            <w:pPr>
              <w:pStyle w:val="documentpaddedline"/>
              <w:spacing w:line="260" w:lineRule="atLeast"/>
              <w:ind w:left="500" w:right="500"/>
              <w:rPr>
                <w:rStyle w:val="documentrightcell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893B8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2000-</w:t>
            </w:r>
            <w:r w:rsidR="00163B1F" w:rsidRPr="00893B8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2</w:t>
            </w:r>
            <w:r w:rsidRPr="00893B86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  <w:u w:val="single"/>
              </w:rPr>
              <w:t>001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</w:t>
            </w:r>
            <w:r w:rsidR="00D62459" w:rsidRPr="009029EF">
              <w:rPr>
                <w:rStyle w:val="documentrightcell"/>
                <w:rFonts w:eastAsia="Saira"/>
              </w:rPr>
              <w:t xml:space="preserve">: </w:t>
            </w:r>
            <w:r w:rsidRPr="003B29F6">
              <w:rPr>
                <w:rStyle w:val="documenttxtBoldCharacter"/>
                <w:rFonts w:ascii="Saira" w:eastAsia="Saira" w:hAnsi="Saira" w:cs="Saira"/>
                <w:color w:val="007BB8"/>
                <w:sz w:val="18"/>
                <w:szCs w:val="18"/>
              </w:rPr>
              <w:t>Acheteur projet</w:t>
            </w:r>
            <w:r w:rsidR="0098263F" w:rsidRPr="003B29F6">
              <w:rPr>
                <w:rStyle w:val="documenttxtBoldCharacter"/>
                <w:rFonts w:ascii="Saira" w:eastAsia="Saira" w:hAnsi="Saira" w:cs="Saira"/>
                <w:color w:val="007BB8"/>
                <w:sz w:val="18"/>
                <w:szCs w:val="18"/>
              </w:rPr>
              <w:t xml:space="preserve"> </w:t>
            </w:r>
            <w:r w:rsidR="0098263F" w:rsidRPr="009029EF">
              <w:rPr>
                <w:rStyle w:val="documenttxtBoldCharacter"/>
                <w:rFonts w:ascii="Saira" w:eastAsia="Saira" w:hAnsi="Saira" w:cs="Saira"/>
                <w:color w:val="000000"/>
                <w:sz w:val="18"/>
                <w:szCs w:val="18"/>
              </w:rPr>
              <w:t xml:space="preserve">- </w:t>
            </w:r>
            <w:r w:rsidRPr="009029EF">
              <w:rPr>
                <w:rStyle w:val="documenttxtBoldCharacter"/>
                <w:rFonts w:ascii="Saira" w:eastAsia="Saira" w:hAnsi="Saira" w:cs="Saira"/>
                <w:color w:val="000000"/>
                <w:sz w:val="18"/>
                <w:szCs w:val="18"/>
              </w:rPr>
              <w:t>Renault</w:t>
            </w:r>
            <w:r w:rsidRPr="009029EF">
              <w:rPr>
                <w:rStyle w:val="documentrightcell"/>
                <w:rFonts w:ascii="Saira" w:eastAsia="Saira" w:hAnsi="Saira" w:cs="Saira"/>
                <w:color w:val="000000"/>
                <w:sz w:val="18"/>
                <w:szCs w:val="18"/>
              </w:rPr>
              <w:t xml:space="preserve"> </w:t>
            </w:r>
          </w:p>
          <w:p w14:paraId="5142159C" w14:textId="11437CF4" w:rsidR="00F45DA7" w:rsidRPr="009029EF" w:rsidRDefault="007144FB" w:rsidP="00AB15BA">
            <w:pPr>
              <w:pStyle w:val="divdocumentulli"/>
              <w:numPr>
                <w:ilvl w:val="0"/>
                <w:numId w:val="5"/>
              </w:numPr>
              <w:spacing w:before="120"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Coord</w:t>
            </w:r>
            <w:r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onner et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g</w:t>
            </w:r>
            <w:r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érer les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 projets e-business : marketing, communication, formation, </w:t>
            </w:r>
          </w:p>
          <w:p w14:paraId="12514379" w14:textId="030D3AF6" w:rsidR="00F45DA7" w:rsidRPr="009029EF" w:rsidRDefault="007144FB" w:rsidP="00AB15BA">
            <w:pPr>
              <w:pStyle w:val="divdocumentulli"/>
              <w:numPr>
                <w:ilvl w:val="0"/>
                <w:numId w:val="5"/>
              </w:numPr>
              <w:spacing w:line="260" w:lineRule="atLeast"/>
              <w:ind w:right="500"/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</w:pPr>
            <w:r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Gérer les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achats </w:t>
            </w:r>
            <w:r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 xml:space="preserve">de 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prestat</w:t>
            </w:r>
            <w:r w:rsidR="00D62459"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i</w:t>
            </w:r>
            <w:r w:rsidRPr="009029EF">
              <w:rPr>
                <w:rStyle w:val="span"/>
                <w:rFonts w:ascii="Saira" w:eastAsia="Saira" w:hAnsi="Saira" w:cs="Saira"/>
                <w:color w:val="000000"/>
                <w:sz w:val="18"/>
                <w:szCs w:val="18"/>
              </w:rPr>
              <w:t>ons informatiques : AO , négociations, contrat</w:t>
            </w:r>
            <w:r w:rsidRPr="009029EF">
              <w:rPr>
                <w:rStyle w:val="documentrightcell"/>
                <w:rFonts w:ascii="Saira" w:eastAsia="Saira" w:hAnsi="Saira" w:cs="Saira"/>
                <w:vanish/>
                <w:color w:val="000000"/>
                <w:sz w:val="10"/>
                <w:szCs w:val="10"/>
              </w:rPr>
              <w:t> </w:t>
            </w:r>
          </w:p>
          <w:p w14:paraId="599907DD" w14:textId="77777777" w:rsidR="00D62459" w:rsidRPr="009029EF" w:rsidRDefault="00D62459" w:rsidP="00D62459">
            <w:pPr>
              <w:pStyle w:val="divdocumentulli"/>
              <w:spacing w:line="260" w:lineRule="atLeast"/>
              <w:ind w:left="740" w:right="500"/>
              <w:rPr>
                <w:rStyle w:val="documentrightcell"/>
                <w:rFonts w:ascii="Saira" w:eastAsia="Saira" w:hAnsi="Saira" w:cs="Saira"/>
                <w:color w:val="000000"/>
                <w:sz w:val="16"/>
                <w:szCs w:val="16"/>
              </w:rPr>
            </w:pPr>
          </w:p>
          <w:p w14:paraId="4BA598FF" w14:textId="0593AFCC" w:rsidR="00F45DA7" w:rsidRPr="003B29F6" w:rsidRDefault="00000000" w:rsidP="003B29F6">
            <w:pPr>
              <w:pStyle w:val="documentrighttitleborder"/>
              <w:pBdr>
                <w:top w:val="single" w:sz="8" w:space="0" w:color="00A3C2"/>
                <w:left w:val="none" w:sz="0" w:space="31" w:color="auto"/>
              </w:pBdr>
              <w:spacing w:line="100" w:lineRule="exact"/>
              <w:ind w:left="700" w:right="500"/>
              <w:rPr>
                <w:rStyle w:val="documentrightcell"/>
                <w:rFonts w:ascii="Saira" w:eastAsia="Saira" w:hAnsi="Saira" w:cs="Saira"/>
                <w:color w:val="000000"/>
                <w:sz w:val="10"/>
                <w:szCs w:val="10"/>
              </w:rPr>
            </w:pPr>
            <w:r w:rsidRPr="009029EF">
              <w:rPr>
                <w:rStyle w:val="documentrightcell"/>
                <w:rFonts w:ascii="Saira" w:eastAsia="Saira" w:hAnsi="Saira" w:cs="Saira"/>
                <w:color w:val="000000"/>
                <w:sz w:val="10"/>
                <w:szCs w:val="10"/>
              </w:rPr>
              <w:t> </w:t>
            </w:r>
          </w:p>
        </w:tc>
      </w:tr>
    </w:tbl>
    <w:p w14:paraId="1E794B4E" w14:textId="77777777" w:rsidR="00F45DA7" w:rsidRDefault="00000000">
      <w:pPr>
        <w:spacing w:line="20" w:lineRule="auto"/>
        <w:rPr>
          <w:rFonts w:ascii="Saira" w:eastAsia="Saira" w:hAnsi="Saira" w:cs="Saira"/>
          <w:color w:val="242424"/>
          <w:sz w:val="18"/>
          <w:szCs w:val="18"/>
        </w:rPr>
      </w:pPr>
      <w:r w:rsidRPr="009029EF">
        <w:rPr>
          <w:color w:val="FFFFFF"/>
          <w:sz w:val="2"/>
        </w:rPr>
        <w:t>.</w:t>
      </w:r>
    </w:p>
    <w:sectPr w:rsidR="00F45DA7" w:rsidSect="00D022E4">
      <w:pgSz w:w="11906" w:h="16838" w:code="9"/>
      <w:pgMar w:top="0" w:right="0" w:bottom="0" w:left="0" w:header="680" w:footer="68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C7393EA-4A0A-4BB3-83BC-056D36D136B4}"/>
  </w:font>
  <w:font w:name="Saira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330E23B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9A450D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0F06AD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FB6CC0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454592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DBECE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D9AB70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EE2E6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4402A8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A3F0E17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340CF2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9F8BD8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2162C4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65AD2E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BE4F74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8C2B72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FD452D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81A6E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406CD18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3441A6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9543D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098DAF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8E8935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0EEB8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CE0311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C42D5F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B8EB5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5BADBA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6008DE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09A9F3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D58795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26AE71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94E456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D38EA9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0D208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9E82C7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925C47B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B1BE4E4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F42E64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AAEFD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A3CF0D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702E2F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3F6671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3B4816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F9EB4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EBA003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BF44C6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A28E6D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D28745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9D0A9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CC01A5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CFAC7C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D9E06F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9B204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81F63C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DC8E02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A8AF37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332B8D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614BF5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26ED82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3A89D7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0BEFA5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6C294B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570280E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4845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3D0C2F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BBE8E8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500088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2300BF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8445ED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61E9DD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D443C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BC1C13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B0D2A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5FC6AC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BC01B6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B4E42E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F8636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97AC89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A563EE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6526B0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5A84E23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00A77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9626A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030985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9C4FF9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E2E43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21E22C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C56B6F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ADCB2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40C690F"/>
    <w:multiLevelType w:val="hybridMultilevel"/>
    <w:tmpl w:val="D248B956"/>
    <w:lvl w:ilvl="0" w:tplc="ABC29C20">
      <w:start w:val="1"/>
      <w:numFmt w:val="bullet"/>
      <w:lvlText w:val=""/>
      <w:lvlJc w:val="left"/>
      <w:pPr>
        <w:ind w:left="1220" w:hanging="360"/>
      </w:pPr>
      <w:rPr>
        <w:rFonts w:ascii="Wingdings" w:hAnsi="Wingdings" w:hint="default"/>
        <w:color w:val="007BB8"/>
      </w:rPr>
    </w:lvl>
    <w:lvl w:ilvl="1" w:tplc="040C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11" w15:restartNumberingAfterBreak="0">
    <w:nsid w:val="34CE6F51"/>
    <w:multiLevelType w:val="hybridMultilevel"/>
    <w:tmpl w:val="B208673A"/>
    <w:lvl w:ilvl="0" w:tplc="6C847A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6D4F67"/>
    <w:multiLevelType w:val="hybridMultilevel"/>
    <w:tmpl w:val="882EE436"/>
    <w:lvl w:ilvl="0" w:tplc="040C000B">
      <w:start w:val="1"/>
      <w:numFmt w:val="bullet"/>
      <w:lvlText w:val=""/>
      <w:lvlJc w:val="left"/>
      <w:pPr>
        <w:ind w:left="14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3" w15:restartNumberingAfterBreak="0">
    <w:nsid w:val="66812AF6"/>
    <w:multiLevelType w:val="hybridMultilevel"/>
    <w:tmpl w:val="9C16826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" w15:restartNumberingAfterBreak="0">
    <w:nsid w:val="7B676DAC"/>
    <w:multiLevelType w:val="hybridMultilevel"/>
    <w:tmpl w:val="D406A416"/>
    <w:lvl w:ilvl="0" w:tplc="9064D668">
      <w:start w:val="1"/>
      <w:numFmt w:val="bullet"/>
      <w:lvlText w:val=""/>
      <w:lvlJc w:val="left"/>
      <w:pPr>
        <w:ind w:left="1250" w:hanging="360"/>
      </w:pPr>
      <w:rPr>
        <w:rFonts w:ascii="Wingdings" w:hAnsi="Wingdings" w:hint="default"/>
        <w:color w:val="007BB8"/>
        <w:sz w:val="18"/>
        <w:szCs w:val="18"/>
      </w:rPr>
    </w:lvl>
    <w:lvl w:ilvl="1" w:tplc="040C0003" w:tentative="1">
      <w:start w:val="1"/>
      <w:numFmt w:val="bullet"/>
      <w:lvlText w:val="o"/>
      <w:lvlJc w:val="left"/>
      <w:pPr>
        <w:ind w:left="19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10" w:hanging="360"/>
      </w:pPr>
      <w:rPr>
        <w:rFonts w:ascii="Wingdings" w:hAnsi="Wingdings" w:hint="default"/>
      </w:rPr>
    </w:lvl>
  </w:abstractNum>
  <w:num w:numId="1" w16cid:durableId="816266127">
    <w:abstractNumId w:val="0"/>
  </w:num>
  <w:num w:numId="2" w16cid:durableId="1618482586">
    <w:abstractNumId w:val="1"/>
  </w:num>
  <w:num w:numId="3" w16cid:durableId="1064374917">
    <w:abstractNumId w:val="2"/>
  </w:num>
  <w:num w:numId="4" w16cid:durableId="683164489">
    <w:abstractNumId w:val="3"/>
  </w:num>
  <w:num w:numId="5" w16cid:durableId="1025399244">
    <w:abstractNumId w:val="4"/>
  </w:num>
  <w:num w:numId="6" w16cid:durableId="1178696136">
    <w:abstractNumId w:val="5"/>
  </w:num>
  <w:num w:numId="7" w16cid:durableId="1556114131">
    <w:abstractNumId w:val="6"/>
  </w:num>
  <w:num w:numId="8" w16cid:durableId="1420984172">
    <w:abstractNumId w:val="7"/>
  </w:num>
  <w:num w:numId="9" w16cid:durableId="2016149900">
    <w:abstractNumId w:val="8"/>
  </w:num>
  <w:num w:numId="10" w16cid:durableId="1714114310">
    <w:abstractNumId w:val="9"/>
  </w:num>
  <w:num w:numId="11" w16cid:durableId="655572046">
    <w:abstractNumId w:val="11"/>
  </w:num>
  <w:num w:numId="12" w16cid:durableId="1463692345">
    <w:abstractNumId w:val="13"/>
  </w:num>
  <w:num w:numId="13" w16cid:durableId="1819764374">
    <w:abstractNumId w:val="12"/>
  </w:num>
  <w:num w:numId="14" w16cid:durableId="644240909">
    <w:abstractNumId w:val="14"/>
  </w:num>
  <w:num w:numId="15" w16cid:durableId="114277520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DA7"/>
    <w:rsid w:val="00004426"/>
    <w:rsid w:val="00016E34"/>
    <w:rsid w:val="0003285B"/>
    <w:rsid w:val="00033A82"/>
    <w:rsid w:val="00054926"/>
    <w:rsid w:val="0009037D"/>
    <w:rsid w:val="001452FD"/>
    <w:rsid w:val="00163B1F"/>
    <w:rsid w:val="00221C89"/>
    <w:rsid w:val="002244DD"/>
    <w:rsid w:val="002E065C"/>
    <w:rsid w:val="002E29B8"/>
    <w:rsid w:val="003111D3"/>
    <w:rsid w:val="00317AEE"/>
    <w:rsid w:val="00380FF6"/>
    <w:rsid w:val="003A53B5"/>
    <w:rsid w:val="003B29F6"/>
    <w:rsid w:val="0044644F"/>
    <w:rsid w:val="00474EB4"/>
    <w:rsid w:val="004E7B88"/>
    <w:rsid w:val="005B63E6"/>
    <w:rsid w:val="005C676B"/>
    <w:rsid w:val="005D67D2"/>
    <w:rsid w:val="005D6FCF"/>
    <w:rsid w:val="005E199F"/>
    <w:rsid w:val="00630454"/>
    <w:rsid w:val="006340A9"/>
    <w:rsid w:val="006502FD"/>
    <w:rsid w:val="006863DC"/>
    <w:rsid w:val="006E6F6F"/>
    <w:rsid w:val="007144FB"/>
    <w:rsid w:val="00745013"/>
    <w:rsid w:val="0075095C"/>
    <w:rsid w:val="007A18E3"/>
    <w:rsid w:val="00803D09"/>
    <w:rsid w:val="00826981"/>
    <w:rsid w:val="00843FE9"/>
    <w:rsid w:val="00873E50"/>
    <w:rsid w:val="00892D1C"/>
    <w:rsid w:val="00893B86"/>
    <w:rsid w:val="008A77CC"/>
    <w:rsid w:val="008D20A3"/>
    <w:rsid w:val="009029EF"/>
    <w:rsid w:val="009051EC"/>
    <w:rsid w:val="009225A2"/>
    <w:rsid w:val="00927921"/>
    <w:rsid w:val="00937532"/>
    <w:rsid w:val="0098263F"/>
    <w:rsid w:val="009C1D08"/>
    <w:rsid w:val="009F3F4F"/>
    <w:rsid w:val="00A926AC"/>
    <w:rsid w:val="00AA28C4"/>
    <w:rsid w:val="00AB15BA"/>
    <w:rsid w:val="00B66704"/>
    <w:rsid w:val="00BC1F7E"/>
    <w:rsid w:val="00BC3E8A"/>
    <w:rsid w:val="00BE4861"/>
    <w:rsid w:val="00C5620F"/>
    <w:rsid w:val="00C61240"/>
    <w:rsid w:val="00C85E9F"/>
    <w:rsid w:val="00D022E4"/>
    <w:rsid w:val="00D04B8F"/>
    <w:rsid w:val="00D16088"/>
    <w:rsid w:val="00D62459"/>
    <w:rsid w:val="00D837DA"/>
    <w:rsid w:val="00D94980"/>
    <w:rsid w:val="00DC1456"/>
    <w:rsid w:val="00DD74E1"/>
    <w:rsid w:val="00DF26B5"/>
    <w:rsid w:val="00E96728"/>
    <w:rsid w:val="00EA26F6"/>
    <w:rsid w:val="00EC0299"/>
    <w:rsid w:val="00F30076"/>
    <w:rsid w:val="00F45DA7"/>
    <w:rsid w:val="00F812CF"/>
    <w:rsid w:val="00F92638"/>
    <w:rsid w:val="00FA5878"/>
    <w:rsid w:val="00FF5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DDE06"/>
  <w15:docId w15:val="{48DED6B5-4313-4E07-934A-DEDDB9521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Titre5">
    <w:name w:val="heading 5"/>
    <w:basedOn w:val="Normal"/>
    <w:next w:val="Normal"/>
    <w:link w:val="Titre5C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Titre6">
    <w:name w:val="heading 6"/>
    <w:basedOn w:val="Normal"/>
    <w:next w:val="Normal"/>
    <w:link w:val="Titre6C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Titre5Car">
    <w:name w:val="Titre 5 Car"/>
    <w:basedOn w:val="Policepardfaut"/>
    <w:link w:val="Titre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Titre6Car">
    <w:name w:val="Titre 6 Car"/>
    <w:basedOn w:val="Policepardfaut"/>
    <w:link w:val="Titre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fontsize">
    <w:name w:val="document_fontsize"/>
    <w:basedOn w:val="Normal"/>
    <w:rPr>
      <w:sz w:val="18"/>
      <w:szCs w:val="18"/>
    </w:rPr>
  </w:style>
  <w:style w:type="character" w:customStyle="1" w:styleId="documentdocumentleftcell">
    <w:name w:val="document_documentleftcell"/>
    <w:basedOn w:val="Policepardfaut"/>
    <w:rPr>
      <w:shd w:val="clear" w:color="auto" w:fill="00A3C2"/>
    </w:rPr>
  </w:style>
  <w:style w:type="paragraph" w:customStyle="1" w:styleId="documentleft-box">
    <w:name w:val="document_left-box"/>
    <w:basedOn w:val="Normal"/>
    <w:pPr>
      <w:pBdr>
        <w:left w:val="none" w:sz="0" w:space="30" w:color="auto"/>
        <w:right w:val="none" w:sz="0" w:space="30" w:color="auto"/>
      </w:pBdr>
      <w:shd w:val="clear" w:color="auto" w:fill="00A3C2"/>
    </w:pPr>
    <w:rPr>
      <w:shd w:val="clear" w:color="auto" w:fill="00A3C2"/>
    </w:rPr>
  </w:style>
  <w:style w:type="character" w:customStyle="1" w:styleId="divdocumentdivsectiondivparagraphfirstparagraphparagraphpict">
    <w:name w:val="div_document_div_section_div_paragraph_firstparagraph_paragraphpict"/>
    <w:basedOn w:val="Policepardfaut"/>
  </w:style>
  <w:style w:type="paragraph" w:customStyle="1" w:styleId="documentprflPic">
    <w:name w:val="document_prflPic"/>
    <w:basedOn w:val="Normal"/>
    <w:pPr>
      <w:jc w:val="center"/>
      <w:textAlignment w:val="center"/>
    </w:pPr>
  </w:style>
  <w:style w:type="paragraph" w:customStyle="1" w:styleId="documentprflPicfield">
    <w:name w:val="document_prflPic_field"/>
    <w:basedOn w:val="Normal"/>
    <w:pPr>
      <w:jc w:val="center"/>
      <w:textAlignment w:val="center"/>
    </w:pPr>
  </w:style>
  <w:style w:type="paragraph" w:customStyle="1" w:styleId="picturepadding">
    <w:name w:val="picturepadding"/>
    <w:basedOn w:val="Normal"/>
    <w:pPr>
      <w:spacing w:line="300" w:lineRule="atLeast"/>
    </w:pPr>
    <w:rPr>
      <w:sz w:val="30"/>
      <w:szCs w:val="30"/>
    </w:rPr>
  </w:style>
  <w:style w:type="paragraph" w:customStyle="1" w:styleId="documentclear">
    <w:name w:val="document_clear"/>
    <w:basedOn w:val="Normal"/>
  </w:style>
  <w:style w:type="table" w:customStyle="1" w:styleId="documentleft-boxsectionnth-child1">
    <w:name w:val="document_left-box_section_nth-child(1)"/>
    <w:basedOn w:val="TableauNormal"/>
    <w:tblPr/>
  </w:style>
  <w:style w:type="paragraph" w:customStyle="1" w:styleId="documentleft-boxsection">
    <w:name w:val="document_left-box_section"/>
    <w:basedOn w:val="Normal"/>
    <w:rPr>
      <w:color w:val="FFFFFF"/>
    </w:rPr>
  </w:style>
  <w:style w:type="paragraph" w:customStyle="1" w:styleId="lefttitleborder">
    <w:name w:val="lefttitleborder"/>
    <w:basedOn w:val="Normal"/>
    <w:pPr>
      <w:pBdr>
        <w:top w:val="single" w:sz="8" w:space="0" w:color="000000"/>
      </w:pBdr>
      <w:spacing w:line="100" w:lineRule="atLeast"/>
    </w:pPr>
    <w:rPr>
      <w:sz w:val="10"/>
      <w:szCs w:val="10"/>
    </w:rPr>
  </w:style>
  <w:style w:type="character" w:customStyle="1" w:styleId="lefttitleborderCharacter">
    <w:name w:val="lefttitleborder Character"/>
    <w:basedOn w:val="Policepardfaut"/>
    <w:rPr>
      <w:sz w:val="10"/>
      <w:szCs w:val="10"/>
    </w:rPr>
  </w:style>
  <w:style w:type="paragraph" w:customStyle="1" w:styleId="documentleft-boxrighttitleborder">
    <w:name w:val="document_left-box_righttitleborder"/>
    <w:basedOn w:val="Normal"/>
    <w:rPr>
      <w:vanish/>
    </w:rPr>
  </w:style>
  <w:style w:type="paragraph" w:customStyle="1" w:styleId="documentleft-boxheading">
    <w:name w:val="document_left-box_heading"/>
    <w:basedOn w:val="Normal"/>
  </w:style>
  <w:style w:type="paragraph" w:customStyle="1" w:styleId="documentsectiontitle">
    <w:name w:val="document_sectiontitle"/>
    <w:basedOn w:val="Normal"/>
    <w:rPr>
      <w:b/>
      <w:bCs/>
      <w:caps/>
      <w:spacing w:val="20"/>
    </w:rPr>
  </w:style>
  <w:style w:type="paragraph" w:customStyle="1" w:styleId="documentfirstparagraph">
    <w:name w:val="document_firstparagraph"/>
    <w:basedOn w:val="Normal"/>
  </w:style>
  <w:style w:type="paragraph" w:customStyle="1" w:styleId="documentparentContainerleft-boxsinglecolumn">
    <w:name w:val="document_parentContainer_left-box_singlecolumn"/>
    <w:basedOn w:val="Normal"/>
  </w:style>
  <w:style w:type="paragraph" w:customStyle="1" w:styleId="p">
    <w:name w:val="p"/>
    <w:basedOn w:val="Normal"/>
  </w:style>
  <w:style w:type="paragraph" w:customStyle="1" w:styleId="hiltParaWrapper">
    <w:name w:val="hiltParaWrapper"/>
    <w:basedOn w:val="Normal"/>
  </w:style>
  <w:style w:type="paragraph" w:customStyle="1" w:styleId="documentleft-boxmulti-para-hiltparagraphfirstparagraph">
    <w:name w:val="document_left-box_multi-para-hilt_paragraph_firstparagraph"/>
    <w:basedOn w:val="Normal"/>
  </w:style>
  <w:style w:type="paragraph" w:customStyle="1" w:styleId="documentmulti-para-hilthiltParaWrapperskill">
    <w:name w:val="document_multi-para-hilt_hiltParaWrapper_skill"/>
    <w:basedOn w:val="Normal"/>
    <w:rPr>
      <w:vanish/>
    </w:rPr>
  </w:style>
  <w:style w:type="character" w:customStyle="1" w:styleId="documentleft-boxskillpaddedline">
    <w:name w:val="document_left-box_skill_paddedline"/>
    <w:basedOn w:val="Policepardfaut"/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character" w:customStyle="1" w:styleId="documentleft-boxskillmiddlecell">
    <w:name w:val="document_left-box_skill_middlecell"/>
    <w:basedOn w:val="Policepardfaut"/>
    <w:rPr>
      <w:vanish/>
    </w:rPr>
  </w:style>
  <w:style w:type="paragraph" w:customStyle="1" w:styleId="div">
    <w:name w:val="div"/>
    <w:basedOn w:val="Normal"/>
  </w:style>
  <w:style w:type="paragraph" w:customStyle="1" w:styleId="documenttxtBold">
    <w:name w:val="document_txtBold"/>
    <w:basedOn w:val="Normal"/>
    <w:rPr>
      <w:b/>
      <w:bCs/>
    </w:rPr>
  </w:style>
  <w:style w:type="character" w:customStyle="1" w:styleId="divCharacter">
    <w:name w:val="div Character"/>
    <w:basedOn w:val="Policepardfaut"/>
    <w:rPr>
      <w:bdr w:val="none" w:sz="0" w:space="0" w:color="auto"/>
      <w:vertAlign w:val="baseline"/>
    </w:rPr>
  </w:style>
  <w:style w:type="paragraph" w:customStyle="1" w:styleId="documentleft-boxsectionnth-last-child1">
    <w:name w:val="document_left-box &gt; section_nth-last-child(1)"/>
    <w:basedOn w:val="Normal"/>
  </w:style>
  <w:style w:type="character" w:customStyle="1" w:styleId="documentleft-boxCharacter">
    <w:name w:val="document_left-box Character"/>
    <w:basedOn w:val="Policepardfaut"/>
    <w:rPr>
      <w:shd w:val="clear" w:color="auto" w:fill="00A3C2"/>
    </w:rPr>
  </w:style>
  <w:style w:type="character" w:customStyle="1" w:styleId="documentrightcell">
    <w:name w:val="documentrightcell"/>
    <w:basedOn w:val="Policepardfaut"/>
  </w:style>
  <w:style w:type="paragraph" w:customStyle="1" w:styleId="right-table">
    <w:name w:val="right-table"/>
    <w:basedOn w:val="Normal"/>
  </w:style>
  <w:style w:type="paragraph" w:customStyle="1" w:styleId="documentright-box">
    <w:name w:val="document_right-box"/>
    <w:basedOn w:val="Normal"/>
    <w:pPr>
      <w:pBdr>
        <w:left w:val="none" w:sz="0" w:space="15" w:color="auto"/>
        <w:right w:val="none" w:sz="0" w:space="25" w:color="auto"/>
      </w:pBdr>
      <w:textAlignment w:val="top"/>
    </w:pPr>
  </w:style>
  <w:style w:type="paragraph" w:customStyle="1" w:styleId="documentright-boxsectionnth-child1">
    <w:name w:val="document_right-box_section_nth-child(1)"/>
    <w:basedOn w:val="Normal"/>
  </w:style>
  <w:style w:type="paragraph" w:customStyle="1" w:styleId="documentright-boxparagraph">
    <w:name w:val="document_right-box_paragraph"/>
    <w:basedOn w:val="Normal"/>
  </w:style>
  <w:style w:type="paragraph" w:customStyle="1" w:styleId="documentname">
    <w:name w:val="document_name"/>
    <w:basedOn w:val="Normal"/>
    <w:pPr>
      <w:spacing w:line="660" w:lineRule="atLeast"/>
    </w:pPr>
    <w:rPr>
      <w:b/>
      <w:bCs/>
      <w:color w:val="000000"/>
      <w:spacing w:val="10"/>
      <w:sz w:val="72"/>
      <w:szCs w:val="72"/>
    </w:rPr>
  </w:style>
  <w:style w:type="paragraph" w:customStyle="1" w:styleId="documentfname">
    <w:name w:val="document_fname"/>
    <w:basedOn w:val="Normal"/>
    <w:rPr>
      <w:color w:val="00A3C2"/>
    </w:rPr>
  </w:style>
  <w:style w:type="character" w:customStyle="1" w:styleId="documentfnameCharacter">
    <w:name w:val="document_fname Character"/>
    <w:basedOn w:val="Policepardfaut"/>
    <w:rPr>
      <w:color w:val="00A3C2"/>
    </w:rPr>
  </w:style>
  <w:style w:type="paragraph" w:customStyle="1" w:styleId="documentresumeTitle">
    <w:name w:val="document_resumeTitle"/>
    <w:basedOn w:val="Normal"/>
    <w:rPr>
      <w:caps/>
      <w:color w:val="3B3B3B"/>
      <w:spacing w:val="13"/>
    </w:rPr>
  </w:style>
  <w:style w:type="character" w:customStyle="1" w:styleId="span">
    <w:name w:val="span"/>
    <w:basedOn w:val="Policepardfaut"/>
    <w:rPr>
      <w:bdr w:val="none" w:sz="0" w:space="0" w:color="auto"/>
      <w:vertAlign w:val="baseline"/>
    </w:rPr>
  </w:style>
  <w:style w:type="paragraph" w:customStyle="1" w:styleId="documentright-boxsection">
    <w:name w:val="document_right-box_section"/>
    <w:basedOn w:val="Normal"/>
    <w:pPr>
      <w:pBdr>
        <w:left w:val="none" w:sz="0" w:space="31" w:color="auto"/>
      </w:pBdr>
    </w:pPr>
    <w:rPr>
      <w:color w:val="000000"/>
    </w:rPr>
  </w:style>
  <w:style w:type="paragraph" w:customStyle="1" w:styleId="documentright-boxsectionnth-child2sec-cntcrighttitleborder">
    <w:name w:val="document_right-box_section_nth-child(2)_sec-cntc_righttitleborder"/>
    <w:basedOn w:val="Normal"/>
    <w:rPr>
      <w:vanish/>
    </w:rPr>
  </w:style>
  <w:style w:type="character" w:customStyle="1" w:styleId="documentaddressiconSvg">
    <w:name w:val="document_address_iconSvg"/>
    <w:basedOn w:val="Policepardfaut"/>
  </w:style>
  <w:style w:type="character" w:customStyle="1" w:styleId="documentaddressicoTxt">
    <w:name w:val="document_address_icoTxt"/>
    <w:basedOn w:val="Policepardfaut"/>
  </w:style>
  <w:style w:type="character" w:customStyle="1" w:styleId="documentMFRicoTxtzipprefix">
    <w:name w:val="document_MFR_icoTxt_zipprefix"/>
    <w:basedOn w:val="Policepardfaut"/>
  </w:style>
  <w:style w:type="table" w:customStyle="1" w:styleId="documentright-boxaddress">
    <w:name w:val="document_right-box_address"/>
    <w:basedOn w:val="TableauNormal"/>
    <w:tblPr/>
  </w:style>
  <w:style w:type="paragraph" w:customStyle="1" w:styleId="documentsec-cntcsectionnotsec-alnk">
    <w:name w:val="document_sec-cntc + section_not(.sec-alnk)"/>
    <w:basedOn w:val="Normal"/>
  </w:style>
  <w:style w:type="character" w:customStyle="1" w:styleId="documentsec-cntcsectionnotsec-alnkCharacter">
    <w:name w:val="document_sec-cntc + section_not(.sec-alnk) Character"/>
    <w:basedOn w:val="Policepardfaut"/>
  </w:style>
  <w:style w:type="paragraph" w:customStyle="1" w:styleId="documentright-boxlefttitleborder">
    <w:name w:val="document_right-box_lefttitleborder"/>
    <w:basedOn w:val="Normal"/>
    <w:rPr>
      <w:vanish/>
    </w:rPr>
  </w:style>
  <w:style w:type="paragraph" w:customStyle="1" w:styleId="documentrighttitleborder">
    <w:name w:val="document_righttitleborder"/>
    <w:basedOn w:val="Normal"/>
  </w:style>
  <w:style w:type="character" w:customStyle="1" w:styleId="documentrighttitleborderCharacter">
    <w:name w:val="document_righttitleborder Character"/>
    <w:basedOn w:val="Policepardfaut"/>
  </w:style>
  <w:style w:type="paragraph" w:customStyle="1" w:styleId="documentheading">
    <w:name w:val="document_heading"/>
    <w:basedOn w:val="Normal"/>
    <w:pPr>
      <w:spacing w:line="300" w:lineRule="atLeast"/>
    </w:pPr>
  </w:style>
  <w:style w:type="paragraph" w:customStyle="1" w:styleId="documentright-boxsectiontitle">
    <w:name w:val="document_right-box_sectiontitle"/>
    <w:basedOn w:val="Normal"/>
    <w:rPr>
      <w:color w:val="00A3C2"/>
    </w:rPr>
  </w:style>
  <w:style w:type="paragraph" w:customStyle="1" w:styleId="documentright-boxsinglecolumn">
    <w:name w:val="document_right-box_singlecolumn"/>
    <w:basedOn w:val="Normal"/>
  </w:style>
  <w:style w:type="paragraph" w:customStyle="1" w:styleId="documentpaddedline">
    <w:name w:val="document_paddedline"/>
    <w:basedOn w:val="Normal"/>
  </w:style>
  <w:style w:type="character" w:customStyle="1" w:styleId="documenttxtBoldCharacter">
    <w:name w:val="document_txtBold Character"/>
    <w:basedOn w:val="Policepardfaut"/>
    <w:rPr>
      <w:b/>
      <w:bCs/>
    </w:rPr>
  </w:style>
  <w:style w:type="paragraph" w:customStyle="1" w:styleId="paragraphpadding">
    <w:name w:val="paragraphpadding"/>
    <w:basedOn w:val="Normal"/>
    <w:pPr>
      <w:spacing w:line="200" w:lineRule="atLeast"/>
    </w:pPr>
    <w:rPr>
      <w:sz w:val="20"/>
      <w:szCs w:val="20"/>
    </w:rPr>
  </w:style>
  <w:style w:type="paragraph" w:customStyle="1" w:styleId="documentright-boxsectionlangSec">
    <w:name w:val="document_right-box_section_langSec"/>
    <w:basedOn w:val="Normal"/>
    <w:pPr>
      <w:pBdr>
        <w:left w:val="none" w:sz="0" w:space="15" w:color="auto"/>
      </w:pBdr>
    </w:pPr>
  </w:style>
  <w:style w:type="paragraph" w:customStyle="1" w:styleId="documentright-boxsectionlangSecheading">
    <w:name w:val="document_right-box_section_langSec_heading"/>
    <w:basedOn w:val="Normal"/>
    <w:pPr>
      <w:pBdr>
        <w:left w:val="none" w:sz="0" w:space="20" w:color="auto"/>
      </w:pBdr>
    </w:pPr>
  </w:style>
  <w:style w:type="character" w:customStyle="1" w:styleId="documentright-boxlangSecparagraph">
    <w:name w:val="document_right-box_langSec_paragraph"/>
    <w:basedOn w:val="Policepardfaut"/>
  </w:style>
  <w:style w:type="paragraph" w:customStyle="1" w:styleId="divdocumentlangSecsinglecolumn">
    <w:name w:val="div_document_langSec_singlecolumn"/>
    <w:basedOn w:val="Normal"/>
  </w:style>
  <w:style w:type="paragraph" w:customStyle="1" w:styleId="documentlangSecparagraphfield">
    <w:name w:val="document_langSec_paragraph_field"/>
    <w:basedOn w:val="Normal"/>
  </w:style>
  <w:style w:type="character" w:customStyle="1" w:styleId="documentright-boxlangSecfieldany">
    <w:name w:val="document_right-box_langSec_field_any"/>
    <w:basedOn w:val="Policepardfaut"/>
  </w:style>
  <w:style w:type="paragraph" w:customStyle="1" w:styleId="documentratingBar">
    <w:name w:val="document_ratingBar"/>
    <w:basedOn w:val="Normal"/>
    <w:pPr>
      <w:spacing w:line="40" w:lineRule="atLeast"/>
    </w:pPr>
  </w:style>
  <w:style w:type="character" w:customStyle="1" w:styleId="documentratingBarCharacter">
    <w:name w:val="document_ratingBar Character"/>
    <w:basedOn w:val="Policepardfaut"/>
  </w:style>
  <w:style w:type="table" w:customStyle="1" w:styleId="documentright-boxlangSeclnggparatable">
    <w:name w:val="document_right-box_langSec_lnggparatable"/>
    <w:basedOn w:val="TableauNormal"/>
    <w:tblPr/>
  </w:style>
  <w:style w:type="paragraph" w:customStyle="1" w:styleId="lnggBlock">
    <w:name w:val="lnggBlock"/>
    <w:basedOn w:val="Normal"/>
    <w:pPr>
      <w:spacing w:line="0" w:lineRule="atLeast"/>
    </w:pPr>
    <w:rPr>
      <w:sz w:val="0"/>
      <w:szCs w:val="0"/>
    </w:rPr>
  </w:style>
  <w:style w:type="table" w:customStyle="1" w:styleId="documentparentContainer">
    <w:name w:val="document_parentContainer"/>
    <w:basedOn w:val="TableauNormal"/>
    <w:tblPr/>
  </w:style>
  <w:style w:type="paragraph" w:styleId="Paragraphedeliste">
    <w:name w:val="List Paragraph"/>
    <w:basedOn w:val="Normal"/>
    <w:uiPriority w:val="34"/>
    <w:qFormat/>
    <w:rsid w:val="00826981"/>
    <w:pPr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624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Sonia PITOU CHOSSAT</vt:lpstr>
    </vt:vector>
  </TitlesOfParts>
  <Company/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Sonia PITOU CHOSSAT</dc:title>
  <dc:creator>Sonia CHOSSAT</dc:creator>
  <cp:lastModifiedBy>Côme CHOSSAT</cp:lastModifiedBy>
  <cp:revision>7</cp:revision>
  <cp:lastPrinted>2024-05-03T16:28:00Z</cp:lastPrinted>
  <dcterms:created xsi:type="dcterms:W3CDTF">2024-04-25T14:08:00Z</dcterms:created>
  <dcterms:modified xsi:type="dcterms:W3CDTF">2024-05-06T11:39:00Z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cb95769c-2565-4ca7-8d06-577fabec82d4</vt:lpwstr>
  </property>
  <property fmtid="{D5CDD505-2E9C-101B-9397-08002B2CF9AE}" pid="3" name="x1ye=0">
    <vt:lpwstr>jIUAAB+LCAAAAAAABAAUm8V2w0AQBD9IBzEdxcysm5gZ7a+Pc49jZXemu8rPEXmagwiEIXmS4iAaY1kK4XmBR2BUEBmOneeq327TNFWt6FgtKpvyVQPSACChMlbIG9U1Idst6prCO9+Fxvr22JyFpd2j/SgRy4rzB2TGZZSU5NRcSycisKiF+XDYq4y6QQO0PK/TEfD8Vio6jSmcDvdhLNYk49k5zazGM9bGbVUjX55vLF8ZX2TjhDMc3fepUwO</vt:lpwstr>
  </property>
  <property fmtid="{D5CDD505-2E9C-101B-9397-08002B2CF9AE}" pid="4" name="x1ye=1">
    <vt:lpwstr>XKBcgxC0/GNzDa6vZ+fYiDmGSwQZBKn1A43DYnVQ/rCO0rSgg0xMFkxgzL3rFLRZgCZJjm5FT3x2r9V0ZeqMOGPD8BC6M+qj+lAuqdGZgikhrpy6aB5cbtoiQAvX3w5HQmxcBjTgGJzbToW/AzCOgNDJCiMZ8EpFuOjMua33S7hIfJGwctSOw641CNrL3rqLm0cDDJtEWPo8D2TPKYlvitkPTPqwKnJkOS5/JMcSoeOD99sumVUcYvrwpRiztQi</vt:lpwstr>
  </property>
  <property fmtid="{D5CDD505-2E9C-101B-9397-08002B2CF9AE}" pid="5" name="x1ye=10">
    <vt:lpwstr>nW2epJ9NVtizKGavX0GbQ2s4igqiLfdTXYlzbXNY61Geval8Kkb04C1jEZtNZJGQFYSqi1/tnVjossVM27ufkVadnuqNfk83L7grJqvcet8qkW57u3MEtI2gSDl84NkfdYm+2Cox1dicgIC6RJURvFbfx3qkAHZ21WLgwHz/CNnAGn68/aGaBo33aeCFeecfo5ANFNVKKs+a7oBeIUgtAS2ZIVBomk9fLIzLO6/56iFtQtRQ0CcSw8ovFIP87xQ</vt:lpwstr>
  </property>
  <property fmtid="{D5CDD505-2E9C-101B-9397-08002B2CF9AE}" pid="6" name="x1ye=100">
    <vt:lpwstr>2TO9nVU3NukUcztYh6YUyLx5yphK2E8uB5SAAgJ1X/WDbeo0fU8Pcp1RKkQzM9hkyCCyKRbDB2TCuErdNCF5l2tdJGJ/vUaPd9GRUk3pu0Cd8DsB3Yu2xJXMwM0hdE9J4oUGeILpzZNU1ODYbtgfHuvZD4OAwBUdt2OK0l5M8T0oSKFE7hUPFE7cP3zOwMtgqQupWfP305SvVq8ix3YNS4Dii3g11+LV3Emfgo4lQF6DrJP3M7/yEYNdpWSzYv3</vt:lpwstr>
  </property>
  <property fmtid="{D5CDD505-2E9C-101B-9397-08002B2CF9AE}" pid="7" name="x1ye=101">
    <vt:lpwstr>/JIpJQPME3q+jXZhvjOXqOsb9umAfvfPeYAVDzP+G8JokpEccGr8rLPKtII12dm28HwDDYOC3R69Yji+l7zD5XulvjTwzW8LzkqIqF/hHCukVjehs8rY3zkwGhvpGxegFqgwQHd/RY/4uy6k0bg+8LHSAO4lJC5UqhAnAygp10zT4H2FkM0ILX77NcTBRu6EjmuBHUbTLn813FmQBbkAWWGupWfv7BLicp/DKuWlxnKFxOMvtHY39U4wuLOJnm/</vt:lpwstr>
  </property>
  <property fmtid="{D5CDD505-2E9C-101B-9397-08002B2CF9AE}" pid="8" name="x1ye=102">
    <vt:lpwstr>zg5GDlyUetiHKGouhjpWeyd71ngtjLIzSJHeNZ7el7JPu+5HL3KrSuEWMVGsWAD6w1sHp5I3BCqwWGjWhjkufqIHu/msvjrGveSdQiq9n9bu2Bzy+VBx7uOYHWbEfo96WMujCKoq1fXoPIm1yDmMJ+e7GBpKsSgCVhsihPC6BlvxtmiReV33ghYH6hZn6YLSb4FpvmIfzYKro3ucqssm6y+CdwUnfhgSTYrizrf8MbeUnWaGOqQRMCiH1btTuiM</vt:lpwstr>
  </property>
  <property fmtid="{D5CDD505-2E9C-101B-9397-08002B2CF9AE}" pid="9" name="x1ye=103">
    <vt:lpwstr>mS2bywmzo5wBXJQtP93NDEZvaEzvvSlTDCzn/d+R1gJc0D2VtnOptzYnuEYT28YwxqPT8Z42mPaRhoi5xaqW7NidbAi6Ffe6c1XYU6HaKq+br4zHZX1Z/zhSHKYYvberspf8aVWj8/n6TgRtPOyJ9SNVo9SYvF5iVh4+syeJMWT48n2ymA3tNZ0L5kj+iUb6/l+7sRxe00zLTYEDyeyIPRoMfer+kqKoHhAky+wqT2n2YmgVGgr9qarTDTdMezp</vt:lpwstr>
  </property>
  <property fmtid="{D5CDD505-2E9C-101B-9397-08002B2CF9AE}" pid="10" name="x1ye=104">
    <vt:lpwstr>hdOmxOFlA46QHKLWh8ESPcgIQkYMXArCp0iXhiHnE0gg5fUkrOCc5ywGhai59vb6bo8aNkkSwrBtFVVd9h71pBrHBGT0cGZT1SE9W+aEsFUf7CXOPxOjJ4ZtbWOp/8Xihm8zbA+9mZaXRBRak5ZNY2OXUvuP9UEs5vxFPAmcKyrb5Vn50Nt2dx+b8ELlDBm+hNoY+8oKs6Po5DOQWwmTxQja73z6bNv5zJOJeUwFxOZfP9Kzog+63L++Az/WytD</vt:lpwstr>
  </property>
  <property fmtid="{D5CDD505-2E9C-101B-9397-08002B2CF9AE}" pid="11" name="x1ye=105">
    <vt:lpwstr>syCuUB7DST3nOc0Mk/0nz76uyw30SP7Wzs6zEu7FV6qcvz+V+mVHBEJy+SMB64oZrniteHqezsKsYmdosQSHrVd2fabr/QYoqjwnZEyxUXowr8IXSXRjxZZ1hRr5k4bYhnWtjfAJGhLsCXPzEz1S5VxVHx+8mHvyqn6NSa5b+xuzJVNGV96+6epr7CHQZVKp7d7MEbiqPKniCyHcMxeP8Gmtte7SLbebAQNNs1Wq2AKtenwDTFTkEX/nURFQGM1</vt:lpwstr>
  </property>
  <property fmtid="{D5CDD505-2E9C-101B-9397-08002B2CF9AE}" pid="12" name="x1ye=106">
    <vt:lpwstr>Hf/t/vhD3zyA03quqwomNt4iFvid0JkEOZu5KXbg9Cof1A7axWP0VMo5BqqXDhX2L77FCZjIEfcydtYKHxYhYgU88ermztLWtlRGmvhSBNi91nqXNm92xzIbX2m4rjoTyaLjKnsH0iKG0+Z/478F8wFbBIEZsRrD3oebwoZNtijQUfrjF+7KyWv51SOzeVLDSSztzNShKuGhwFMAsaiV9uK1mxz3vq4Q2VoKMR8CL6UoboDc0Ip11be+dgXh28d</vt:lpwstr>
  </property>
  <property fmtid="{D5CDD505-2E9C-101B-9397-08002B2CF9AE}" pid="13" name="x1ye=107">
    <vt:lpwstr>J1aXsAdg/NT7PDiduZini0IQTd6Ty8cVa5xpJSqXquf6xTu4B1ytSqLWI+g3MF2/4t00iJzaFINGHhwztIgx+tgGcai6+Z4NRabpuZdOB5YnuOJUMsyV39AOQEvBFtepq0ZMR2ZwR4GfmDnl5bHlEqiQwHPHH74+xfG4Q43GDfyANQ5SN58kfxz9XJY/768Kcnp4o9JO2ebN9LGRgaz/706r6/nROn5yA46DEF/ty/n2JnAqh83X5J896mgnRRS</vt:lpwstr>
  </property>
  <property fmtid="{D5CDD505-2E9C-101B-9397-08002B2CF9AE}" pid="14" name="x1ye=108">
    <vt:lpwstr>a26MfwerJfWXAMOyBIdPy/gZ4YIXz6LpF0MX093qXxYd3h4XFwQOkbA/ekcdx4Dz4IyZRQHSYiDEy76S2mVHH9t6qKk6SDerwxHj7PbDFZL9utaBDvwOc0dM7MdXfpldADn5V3CZ2LWcxdn1oXJuBe834+wRNMA26qaxQ8ue3p3I+akf5mcR3wwuWA2OofR3n9DhKlz2UwL/O/Kp/QYQSHngQaOFSefts78kPpgMbJvctaLn8MoAdV9C6n8EiJ3</vt:lpwstr>
  </property>
  <property fmtid="{D5CDD505-2E9C-101B-9397-08002B2CF9AE}" pid="15" name="x1ye=109">
    <vt:lpwstr>8k8daAf5YoKnHq9lcTVfGzIe0KkWSJM2XO+lwhyWLjMl2NROA6eDFVSFhLNE7RaPRP1RuyapBbIgVdcEKP6vKfL6aptVLC4jU1OzYXX5Z8piUnkw0H+hbX088gWm7mlgcpG7SYsKMvGj4aoDsMhbINS3QTWR4TcxOM6SeNHvLBVVXZ+1j1uEwWKQB1RXMo+Q0Pf58YkIvEO2tb1R/oSepnCGbtAVkP1BCavYHIYoKFNMSh3tBtUCJh4EjDK7Bce</vt:lpwstr>
  </property>
  <property fmtid="{D5CDD505-2E9C-101B-9397-08002B2CF9AE}" pid="16" name="x1ye=11">
    <vt:lpwstr>dg5gX7Bb/rtex7HgpEVvxeW99lcEJ3FOWMgXbOKYRyzkc2g5o9nSkXQlxmJKdvp/yjSLd1uN09tOLIy4xshQjje8AkbdCrtKXYFwX8cEOWZAOB5QUC1ABOdYqJoI6/Gr+74VnAz8hx3ZmLeB3qnHj06N2GENUaAuaxCUAd4sknVkg57hKgjCTidCu2cHf/qFPWto5A3hbxZB6i6DoT1kQPl4107+LPQG2hBZQamYaN2y5q50+KzHvXukOisJu4U</vt:lpwstr>
  </property>
  <property fmtid="{D5CDD505-2E9C-101B-9397-08002B2CF9AE}" pid="17" name="x1ye=110">
    <vt:lpwstr>ubPHbv+4zHymaloe5Ot4Vv0p8B5OfuRWLpMzUVGJQO+9hTggzID3NmbHFwiP2cmyI6rUXDizrax/1ggOoFe6759GhOcGNzVO2mCvEllPIki6RL45+Hr78qSarTRHfofNocSIiMp6WTIpDdnYQaFveae62EoCnf68gkwnu8qhZ71E8AToEdtkLkh3AYYCWDxuzM+AnGNdRBCt2rITxUFC8/6iUiHQ9rljuRSGZ4yrrvPwvbyrIrzIN27ugLfVEKF</vt:lpwstr>
  </property>
  <property fmtid="{D5CDD505-2E9C-101B-9397-08002B2CF9AE}" pid="18" name="x1ye=111">
    <vt:lpwstr>3rB+ya6vaFXs0k2NbrtDdmir/HIcpty++ZXw2kSx2CCHttsgc0cCNm32MzzlyHA0GWDoHCXqcn45hqI+t3VE8zYm0S7xERl9OsIdfBjFvaHgjT8oT7L0Zqjl/1SO5ahKEDJS3hlX4cRH+SZ+eXeO9BggBylEjrz/qkk7SbqXyVuqEcsPkP43rN0A7sPb1dCt5EtqTOlwicuH0ac58OzfpNAX7GqrnLbH5qyRHIbj97H0J03af3gXZh6tjGXqrSa</vt:lpwstr>
  </property>
  <property fmtid="{D5CDD505-2E9C-101B-9397-08002B2CF9AE}" pid="19" name="x1ye=112">
    <vt:lpwstr>an6KK3jFcdCM3zp1BPZKF1mlUcUXTxCWTvj3JcXWqtSCYIc+GiO6xSxtfG2byunw57nx5Sirg+mIk3stqh/C7mXWfNu53UU0SWALCk8NPg0ja/T3XrQFaSYp7aOQ8hCMmHSHiwwU8I05Uw6pfu++JqvjMuqlgu8JXT2qff6prV+FHZHOwB2kYRuziILGm2r/Geu7+VXIp2PVNXPw1XptXSb4Q4fdmSxway1OCH6bIr1YmK7jocTJfRcE3TE5ZGX</vt:lpwstr>
  </property>
  <property fmtid="{D5CDD505-2E9C-101B-9397-08002B2CF9AE}" pid="20" name="x1ye=113">
    <vt:lpwstr>apEdReuc1ycyQui2iz3dCTIwnM2byzkCxzRlon3JgXna1GlA/W1wT6MQy5lqqXJ3Y0YneM1dKONslSv8HxQWR+71zZkkhPVuH2wc9CjUlOkyk8uazYrjbuXN7Fam8ccPX2rzJD5AGFJyxmCGQtuFD3CyaH1FkkoFSDcdRhcO5fD6Xkkhsvw5nnuApO0GK7Ao2LUPgR8AsE9egGQwu8e755/1CsBMXOlw51Aw3083O/cx+QOYpl638ygRPb4FX4R</vt:lpwstr>
  </property>
  <property fmtid="{D5CDD505-2E9C-101B-9397-08002B2CF9AE}" pid="21" name="x1ye=114">
    <vt:lpwstr>iQgES7mR0Hogg9vHq7LdQ4cqKr4s8I5uEdcnGNUaN5Hbui/RwawPK//08V87iz0Iyce4aGEAMvbK88503zlURMvF2448jhUIACPXCk8wan3j5JlAg70z3GIH6gMxP1cIynLSu2Vju844oYNwiW7x25aIdT2+1kYVLkrK0/ZZ2M1k0HSCwyo6oZ3acFnzLv4SYp/KjxavGl4p2Dxm6+vWwtOF588R0nJevoP5FLfTT49SIGInG86sOtcJL6Oxsq7</vt:lpwstr>
  </property>
  <property fmtid="{D5CDD505-2E9C-101B-9397-08002B2CF9AE}" pid="22" name="x1ye=115">
    <vt:lpwstr>DqOqEvrMZpUBlB9h5CraGrR/DvhFfTqVp/Beyuhz96SCr9/pWp+Z/snVux04rruLMNDnQjag7ihfnVLMMjuxu9sAovKjH9Gu+zkJE57Rrx5mxCdTO109X/8lTR8aiWsQ0vwTmJd0QXMBVlpTlQMy3oOqAsLGcCjzOpdJyrLG5NDMdPF5uYQemtUvfC28lrkpt+sG+SI/tdAd0Ku6S77IxcBkBlFMHrgF8yXTzBrU5FlNse6giHAG9xcOD82Ipdv</vt:lpwstr>
  </property>
  <property fmtid="{D5CDD505-2E9C-101B-9397-08002B2CF9AE}" pid="23" name="x1ye=116">
    <vt:lpwstr>CHU90NEgY3Hrzxr4TuHxZCTFpwugzJIuyyH2FvjjrNSHXIzPEtdiNIPcD8V2AtRsBUHMQ2vYJLlFKCu9LQdMvvYx4liLOOG3Nu5vi0nzDALsEuZjS5dLyuC8y2smA51+V/wAjpA/zpJW0VqQR7ObHaicDxbUgxAGn8YwOHCNcyhsSb4+qqEOM+n7MCX6BWhUmBVbYlhHGkjvoupl1wmVqb/aTmd9WonRdNUBKzpfX0go8eVkgAvDHNqwX/Z2Z7T</vt:lpwstr>
  </property>
  <property fmtid="{D5CDD505-2E9C-101B-9397-08002B2CF9AE}" pid="24" name="x1ye=117">
    <vt:lpwstr>M8uJ1uAzxE5UyMMXoQCrnysPlcr3yQKCRSe22OvpIbDbRqlmF/5+CE+VvosT8tv4aJ78GFLxv0mA6jQwDRuGsMVVPB5QRNQ1K/5bEvKhmpongmw2ax/L/p8tbAi9GNcDa7A4kA/RGuVCSRlRTK4DgY5qNF54LhEbR9KqbK2H9fE1t8pL6/q2nt07X1/P1uvPplTA2J1FNIOJRkUao6Qz9vI6YmSBzeiRMBTOoHI+HdFyi16Fo5g71sQPCHYFaVB</vt:lpwstr>
  </property>
  <property fmtid="{D5CDD505-2E9C-101B-9397-08002B2CF9AE}" pid="25" name="x1ye=118">
    <vt:lpwstr>rVUNIM6BFAbfhE988QXyePiHu7c8MFR88Y0E8NEkVQXdzPNwmSerzVRAhHb8fPaNf0+U6i03p2L9cMqZrtJy6s8oOhBaTM9bmPhOUEp4+9o1MD6FVXdxC04WEG4w7BPAc26jG4YYfibn2kyXpCNsd3dlKjuOYTmXtQWq3AdZ8t4e9kniNoOAavd1ozj6+VWK5bU5J1uuf+fwO+o463IgY/qA710HkB67bFtoC+YrkxlW9qmgLDFGg4E+hFigwf+</vt:lpwstr>
  </property>
  <property fmtid="{D5CDD505-2E9C-101B-9397-08002B2CF9AE}" pid="26" name="x1ye=119">
    <vt:lpwstr>+1PHfLjpb03aLQMGRk33tSDIOIA908xjY/CchwAQB8A5HO1HFChnrhZk/GNzbiMtiAKadPAg0HOPHVyjMk27uMvSsziN7I9bEmwQ3vexD1C0KhXtyav+5SoAxecPYBdoP1C195oXPWxYgiBBHJC7QFVLCbWrGRvAaJjA6WMycK3i8jW4UlqI0qAVxz28RYjXyZ8ftdvjCJhgJLtDfW05KeEttXXECEXdrtanduTDBOyQUjWVeYtSqCzfIR2UCdq</vt:lpwstr>
  </property>
  <property fmtid="{D5CDD505-2E9C-101B-9397-08002B2CF9AE}" pid="27" name="x1ye=12">
    <vt:lpwstr>URWabS0FISZyqedvsY7tI5ZEhrac/x3BFvSmzXFKwaDv8SM8ys6Qzbfpw6Pixjv3s7y04YfhvxiZKo2Z7tA6dnmBA4W+8NMaD2jEtxM4lbXOX2CXRtLI+nSg+bIgf/PT+S226tgVn6Vig+/wtCl0HBUPzHN7ql3oU1zneVKAAuHWqiDRd/rudvW5GBjUZum39GZWpC/7Y6hoKVe8HjxdaRydQJBGGJGz/67nHX5Ce58f5GAVojaXW/FLhgZU2Pt</vt:lpwstr>
  </property>
  <property fmtid="{D5CDD505-2E9C-101B-9397-08002B2CF9AE}" pid="28" name="x1ye=120">
    <vt:lpwstr>f8RHH9AdvK0FBO9+x4qzCLL7ZwIpLDD8dkFj3EpHzVvNEPufEdx/YbYBUaU1Wfb261XC2Ufpn3JnKR5HTtO9zKUhScMm1t/7sN07fOjUtH8OL131Jhp9GTxhoDIwFaNomk9m1+wkbQ4TP+vMMgAgzMDbXyTYWxytBUAuPjmOS8uXEXDj2Cric1wVeku8rtID+1hXBIwJTHPqD8/4d0etLHZd6CpuRCFGHwbmpbWJPpOQPZsqDPONDHmUXmTdwFJ</vt:lpwstr>
  </property>
  <property fmtid="{D5CDD505-2E9C-101B-9397-08002B2CF9AE}" pid="29" name="x1ye=121">
    <vt:lpwstr>V4qW8OYNMXFGL+IXOns9JVDUdjvfrREVhtcSQZqGmzUtLBsvies/XuLLifvmz1oIfMXqxgV01NTMyYcnW1IOFXN0HP9+ZUUtbZFGty7bZcxp6CH7XRyfPyluAb0k1yWs8kp1k+VtIdkdiYkaUlNl3lH1B7Vmzo9DaJoZC5chTfD6JKSL5Ek9DDBbPUf6zA756/5Yg/YKB1MBrmaxL8WNj7TQzSUJboCENr4aYlnuOpK+AvFs5DL8zGkKYyvqfzF</vt:lpwstr>
  </property>
  <property fmtid="{D5CDD505-2E9C-101B-9397-08002B2CF9AE}" pid="30" name="x1ye=122">
    <vt:lpwstr>sUShhzyU73nfxsYxFwla3FHX1l8jxf7JMdSq5YQWOaT7HL9XVluJlCuIXx3g29conb2+fEQHAny/Xy2vp7P7auINoQ2rFbcb/MAkgCJdgCl7fhs31AaAHcVD8kjVhL6aMiPvR5Zc5JAkQ+RDF0R7ztRK74VvL/26bSdqsmoHHGCg8tWSt24vX6y/Q5y8rhSTnSzeqgMq8181Ka5LKSadAN3nF7Pgg2lEXSshCpbAr6fQU+UI+FaDz24I5LyTy5f</vt:lpwstr>
  </property>
  <property fmtid="{D5CDD505-2E9C-101B-9397-08002B2CF9AE}" pid="31" name="x1ye=123">
    <vt:lpwstr>VZFdaJ2/XU9kUPzdXdlR7bkINkBQHK/Xv5NX6DTAFmoIyGrQgBEOcnOEEHk1Z2WzWQVnvTH8fabUFU/Wzv86oRJDmLd7ImcVDGbCO4Vdfhh4javZYsC7hpaRsPQ2akzMlQwYKyhlbPuq5WIrrBZKHGz6NaUSr+PYVj42phVFl+o7MFyNjjPwQVlVR5pLiZO0unC7xSVMCdLhA++0u622IWcGsDrZ/LRudQxdsugz3qapKFcTX6teT21g8oSgh3S</vt:lpwstr>
  </property>
  <property fmtid="{D5CDD505-2E9C-101B-9397-08002B2CF9AE}" pid="32" name="x1ye=124">
    <vt:lpwstr>ynAsHPsmU4z/UBcaNa3DK/T2wILGPZfR3UQXI85u6omVfiKuaiCk5nE2tnffNZwv1pqnk6665YIeEl7RDnymBZ7Y8lb6jPKGRVoZyPCLH77KIofuhpa1yPH7/VZX+bzBzJR5WyMnRJ1U94VWH7PjfYwZur63NDNYtO8Idbwr7SxRavzAkwUKSlata3SgHsZla3py2KQjcAGUUPUNjB+gzdw3pRX7xZEl3PbZzcMX7Fk2yZO8CN620yCqDeHwUiq</vt:lpwstr>
  </property>
  <property fmtid="{D5CDD505-2E9C-101B-9397-08002B2CF9AE}" pid="33" name="x1ye=125">
    <vt:lpwstr>P04ooMEpzbCbrPgR2+YbrQshPkDXYe72u5JkwVGGYDKIaeoc/rTDEH6yV0uszeeOKfUCXYAYlOIP4/ur3VTy3lmAoYs+iuNDeQlWKoFBMgTRFdpVFnTjvc38AKFL0QLvw5N3S+pNY5rd/SkHMgGXysrOHt4x13nVypJ13z0+Jgezu3KGnBmfTnAN6s6CIqQFTAV9217TC8NCddT9EEgNByxjMnu65DyqNohqM4V9aiVFh1rgSgygfgFEUdP50sZ</vt:lpwstr>
  </property>
  <property fmtid="{D5CDD505-2E9C-101B-9397-08002B2CF9AE}" pid="34" name="x1ye=126">
    <vt:lpwstr>SQewfmZk4vyFgiIwqLOZU43ixP9Me1xrlXdGcvoqxDLuF0YYjMTenSaSJDqaqxtfZmuLq2bZl7u+//thkcbGeBw4EJOsREUkP1HRvE3Fks7ClMSQtauQDTt0NDK7+rr7qZhJ4H52EA30H/ddk4O2EP+exB0qr63X2iCVCsVgBB+71+XzOdbACR3nXQeJ4P9VRgNnnEbZgkBoilc87XfvmzP1yPg1hLtlzrDX15Q86yBuruqQPPBC1q0tRFR4iKE</vt:lpwstr>
  </property>
  <property fmtid="{D5CDD505-2E9C-101B-9397-08002B2CF9AE}" pid="35" name="x1ye=127">
    <vt:lpwstr>J4xOLgTWYpknglomaOkH4dFc7+Td55TV6MudEijrdnoyipnziHk2c0Vj0ikgVohgb1kJgTlT+gme+kjKsmBhkEuc3RnOGJFtakcH2fTLM96q96S7ZryuEPrdhQkVu+0IiGScX4KnwhG+OgF28X5BE6FqGXhRhvh11mH0lRlZ7npGu+6t/p+7lD1UQ82w1cWHHuGVQ21Z3Sr5PpfEV8RxOjmSbr1uNjAsDuxk42j8EKUybfDDiM5rws6DI1cwJDQ</vt:lpwstr>
  </property>
  <property fmtid="{D5CDD505-2E9C-101B-9397-08002B2CF9AE}" pid="36" name="x1ye=128">
    <vt:lpwstr>U2+sLYTWCDcp4Q8tqap59kshb6JasBi+8GUh3VdQXhy9zAaZQla3HI3H08QVSpJMYu408be8Kd6RP0szfAiMzcgSkJDNTOunPeD3ZDk2WP1u9u1HC0ioFVgKXxejbi2hkI5imgubFVDQ8+YfED6XDh9FART7lYR+C0ZLABe+dbm3MjssT3kMfSR844/2JzgMiMcf+1YSPy9PjhEwLbK0st+jkTyeghMDF31L5m591i8/SO+WXnJcmoV+cxLHspa</vt:lpwstr>
  </property>
  <property fmtid="{D5CDD505-2E9C-101B-9397-08002B2CF9AE}" pid="37" name="x1ye=129">
    <vt:lpwstr>S5+JigFUBvIY01EVPQgqhZy5Goz6VUcvPxJzHW3aUwcROt304SE4qi6SqXNXvwIYWFQ3W509cA37bEJDDjbdq0qgZ8OgbJ+fs2Fc3gK8lyvjQiUXQeJkvhFdWw7Cn7k8651g2nxFxOFddfJVl0sd3DL/AJROqm5TZ3RkE4/QBYA6HX325CXO/68bSE/9xH1RTRJhpQT8tEm9gCGe62ol3f8CjAOHi5bs/BahfQ8pUwBc7f8eL6eKcjujotM2GmT</vt:lpwstr>
  </property>
  <property fmtid="{D5CDD505-2E9C-101B-9397-08002B2CF9AE}" pid="38" name="x1ye=13">
    <vt:lpwstr>S9+M8L9A+EZrcQpVnYgasdBAJ6g9qqgzOXTmVMswjq9T5On1iNp/XTg1oOs3DBpHKKPDPqge7J4OAg4nmLymUbzyQNKbAGyUnsoQ6evauZHjL1Iu4nX1A2lCP4c65rvqruHT9nq0xn7BXzajsLlwNhaGVULv0wN2kuEq9mSggqRtoF6bP1qKTWdPZehcXATvJlba+7TDEsd9GjQjmrkV3twjoYsDpHMazk8ynoicYNCwR6IGqPkqNCKWug+5pJA</vt:lpwstr>
  </property>
  <property fmtid="{D5CDD505-2E9C-101B-9397-08002B2CF9AE}" pid="39" name="x1ye=130">
    <vt:lpwstr>YSTQ0XReeit56boAJPjsn4lb36I4DJu6mmQUtJqOyJO7qj1LPSn03NNHkWHf6xx+N2PQHNkFBZIdhSK3P27IDbdPMitwYft4Xi5BtmXCdmXt65fvCIHu1qcn4PY5YZ4a/MAirbZfxtEXKEbinWOOXyI2ISVaeftoXPSeuYNNUW+TLKj6J3+tRXewe+ZyKK183vxDdZZ+IOU4Q2gXm0uDn1RI3+bh2cmxPkhM4ufLxwHOlszvD8bTj22UTKXIa33</vt:lpwstr>
  </property>
  <property fmtid="{D5CDD505-2E9C-101B-9397-08002B2CF9AE}" pid="40" name="x1ye=131">
    <vt:lpwstr>1xgRKA5IpSWHPHiwMY83SMo1I9TkuEyLywFB7x8dMtjKzEG9eHp3Qs58WvxjG0PrGbPFp8CMcCwQAV/mgCrRiID1bXB4VNikY54hYKnn3ALpySZ/W/PdpSE/fSIt08WeBP9wYhCMfDXa6mv9B1StwwwUcT2EPiCTykob8R3oftbORzOYOcU3A6Yst8UCmU3rLHkPePVDBYRj+NHNPfgmw6Q43NIpAHogT6jx52t7lHP1LduJz/33U9qVylhm0Ur</vt:lpwstr>
  </property>
  <property fmtid="{D5CDD505-2E9C-101B-9397-08002B2CF9AE}" pid="41" name="x1ye=132">
    <vt:lpwstr>Flu8g//ukzcZ4xlXZTKDvPy/7SVv5RucC/dbXNlta5nXe6HbOzcoCJ8v9oX2rkglya0IEfjCGGwLkx/TaYg4fVzIK44nuisXk//W4RValzlZw4/YEKClAnhBwBSBwr1TBmxmLMwoZh73lJ0s5veIXWvpJw2ZqUiHqTrBP7rcNOlR2kPGVUtLmOVncO09GhB1TuLo/trrh5IMFpqzlv5gAi5TsDpH8G+B6Moxp1q6tTeA8mAO13P6f6v+T4zI+ho</vt:lpwstr>
  </property>
  <property fmtid="{D5CDD505-2E9C-101B-9397-08002B2CF9AE}" pid="42" name="x1ye=133">
    <vt:lpwstr>2hyxD/1Cw4Ij0M89Py2R7sEIDSc3EuR7t0a8Lwk6gXm8ulFSkOdQfzbBE/0pRtC59eyxS7pwNcPzg79XrltbTCaLbGomiuRHEj5xpWqDRMbX3GJJkuucuiYyjsFKJehtBDei4yy6Sjm0JkSY90xk7q/Vn+7mBA5jATcivYMpu4oLPDT9iblXGjvzShqZ1t0OqcRCtBZLotjcI6AcbhTBkbbwHmdsPPnkP3P1XwXkkKAgDAPBBOSiIlMMeYqgW2E</vt:lpwstr>
  </property>
  <property fmtid="{D5CDD505-2E9C-101B-9397-08002B2CF9AE}" pid="43" name="x1ye=134">
    <vt:lpwstr>hTbkgNEEFKKK9f9wdzmcNcBpjhiN7mQa+dVD2BcbpkBpi2rFJBmzjY2u4ukNP1KrhyY2m+vkW9M4rh/OKoom4EYRWtjjiyiNkdJFaIQxDkUrM3V7EdcLVbCWaDzRzc8z4dZ3fGC99N58uaWLtuVqwbxuuSu56kM3S8Z9+gSWTtpROfK/gGlN1NcCWRV+WHwlGuWLP4sUDTZKu906Ojfy+f9TWI2cDm3heHhWzEp6iRKwhvnfk1+ov4O9f9rNluG</vt:lpwstr>
  </property>
  <property fmtid="{D5CDD505-2E9C-101B-9397-08002B2CF9AE}" pid="44" name="x1ye=135">
    <vt:lpwstr>WRkoXWSjHYBYu+8KPGlJHsctQLSnaD1x/1VD/fAo0Vu1KINJu3CcqikVZNA8x1SKXXpLZJaTUbwsyGecyb1FEH+ybiXd2h/k5TKxv9xgRjoxFWfJ+FkpgiWfZaewRDPjeEEvX/XCh4u9SOwd6Ii/PwB5ygtdoyFAAA=</vt:lpwstr>
  </property>
  <property fmtid="{D5CDD505-2E9C-101B-9397-08002B2CF9AE}" pid="45" name="x1ye=14">
    <vt:lpwstr>zN/SGmUZUWLdkYrdk/XBa5EfYbJXVcuiQkgumtz0lTz+U52SeFbaiggresE0RV2KzrxxjfaJmslSAJSilSTThcLtarvJ3figHP5kbe+taXYvikBXHJrQQBYpGpXwGzxu+x/+J9If0fhcA98gt3YWv4Meymb5eHpbLMeUVcu+qRNDgm4i28K+eyhh5u2pddAeyU9kqkpnJGY81yslso3hI2ZCYku+MdP8nTZIbtVG3xQT8Y7qxe5h7bCw4Do+602</vt:lpwstr>
  </property>
  <property fmtid="{D5CDD505-2E9C-101B-9397-08002B2CF9AE}" pid="46" name="x1ye=15">
    <vt:lpwstr>6HwpCzvwReF7eQ178QuG9QphKKpHqKSsgF5byzErwBqtaAW85iwl/3FXhnF58XTeH//iCqkp7TNIWcZJvULVclMQGBA4DFtAHAGJiw181mNu/3+NZQiWAf5i8XtveuDnvnGSqA1o4L0Du7dtQFNEMXxq+D6gy4AV7oiVjmer87f1bzTMBGgIpBbSj4MYl+AAITQV6HIO7xsJI5BI+vvHMClxtljSbcIt5vhcBa+4c5aMGel4QiUsAB+aU+AbOoN</vt:lpwstr>
  </property>
  <property fmtid="{D5CDD505-2E9C-101B-9397-08002B2CF9AE}" pid="47" name="x1ye=16">
    <vt:lpwstr>ijaHG5cUqV9wJMPu8iu9gl8kmwn50Jo0ITtbjqJM8t/dVVotCIGSAm4e7N0Z+vxUnQiHbahYt2v0J6+WwHg+cXT+4mo6V1b9gL+uKl+NStKPCDoLttn/0advgvYRq9QTvrkEYlk7OyFtg2CcGPK2Ye8H5ZabZjQU047M8W1oUqH6uxtceaiH8yTjiMmaP+sjdZL4MJXyOvH50hFZr4VdOJNhAYhFc0ozd7aCHYiNn7Hn7fu9kE7KK07Gbgju8av</vt:lpwstr>
  </property>
  <property fmtid="{D5CDD505-2E9C-101B-9397-08002B2CF9AE}" pid="48" name="x1ye=17">
    <vt:lpwstr>f1Rjs43uLcinSZUx9OWVPvza5bqWxKUDkVMqyjeHLgaqj+oc0nCWsoOiKI/ib3V06hE0QIoc8UdK8BcrAULq6Lu4O7bsKVmUxzdxPRHo+c4IfrcPYi9Rfn7eW8+OAaxYk6OyFN+6XaTsIBvn95WAMCnGqbeg4RMQDYxmldgh5uiBnNLLNPFhD8WL64/8ksciu4zucvy6tqAiwOyXV2Un4zVnvZNBzgV+ZcoP9YLXpO6ZjXttdqQ2FpcNAxz38Ot</vt:lpwstr>
  </property>
  <property fmtid="{D5CDD505-2E9C-101B-9397-08002B2CF9AE}" pid="49" name="x1ye=18">
    <vt:lpwstr>HfPa1qYTmF44Nz4KRXuyWwT+d1TQC+Zp49bGYHRW/jgpg7PPpRgZKTvEL6VWs2fRKlPOMBdy7rbB04Y8Qg1D5bETPW4QeJ6eyXpUwE9RsuODs5d1g/CyuXryMOMdhFfI6jRnAronfD1vXxygvwUfRSWJL55QZqiqaZqgQM54qI0Dwe3CfmrgC6O9uApV44a5+0/AgEQb0aDEAEWXHu0TJYiLYk8AbNvkLpN9b9kYDpX2u55dIjMhXIT8LtoEBJr</vt:lpwstr>
  </property>
  <property fmtid="{D5CDD505-2E9C-101B-9397-08002B2CF9AE}" pid="50" name="x1ye=19">
    <vt:lpwstr>viDSHFk44uUW1/HBiWi+0KUZic5mImYwXUpd0zavd6bsl7+cvyGQ/qTEmijIG/59no0FSuWI3Xjdf335/Q7XL5UnHgM/cFEYnc+oNel+oBwldTzIDSX2ix8ULFl4/03aXm3l5wRZZfTcyFwgFQTcExgBXve4OoSc/bc5hOdmz/n2PJx3403HH3iKuCzgVJKaKJ3eCC5OZfynoIr/8Ki38ZwROuVkOfVcz/yF1F4u87b7leOxvGrB4S9bBwTViyV</vt:lpwstr>
  </property>
  <property fmtid="{D5CDD505-2E9C-101B-9397-08002B2CF9AE}" pid="51" name="x1ye=2">
    <vt:lpwstr>pp+8nOWxQRrJsUCiGkAs37PYFYzaFRFsAx9zKTq7FkaslLx6Lzp1PqOkcrB7V7b55LKy3c8tpgEkqmcv8BzEjfBVnii5kUZxFNd+Y2FjseLgyQ5bZfioO+RL4xIX0SmJaPqJJCK9W7F71KJS4IlvQLyBO8emPuIC7GfqVg3KflHSpe2KkI321CRakQDCSe/Q52nCVPbNgtJ1prgKMmqR/WqY4n1YoQPATNXPputWiaYuQQsPFUPm9DiikjSkCnm</vt:lpwstr>
  </property>
  <property fmtid="{D5CDD505-2E9C-101B-9397-08002B2CF9AE}" pid="52" name="x1ye=20">
    <vt:lpwstr>f9r+MBPwszJNR7KCoSE6UBr3xU4sIi0G1zZgV9lg+hyMPVuw5uwq5ZA/gxShOWTqfefVSAEW/HNlG1NAwah+bkB0ZmWbnoCxNiZcxxQM6BaJZ0HRyKMvZ0Kgv5VtLY3lfWe9VNL75iOxpZfHjs8oxBfFgWrQlvoj94PIeKKV+zqkaG2slvcu/BakogsWKnuz6YHhsZWEF3rVtff22NKnQFqIneR7vxY3qahJYf3oPW4p3cSU8PhizDcJPNgFt5O</vt:lpwstr>
  </property>
  <property fmtid="{D5CDD505-2E9C-101B-9397-08002B2CF9AE}" pid="53" name="x1ye=21">
    <vt:lpwstr>dImw72lVP9Hc2NCeJL2ne4W7uR+QmMLr7VvyBC6af4W5GGSOfzN94dsxidLVIIQjr8gELZeGIH4IPTqqwOXU5DRamu+SVe2ENOEcOJ1byPBiNdB/wTQqoZ7tVpb2ClwIkYjx1UM6iL/sWeoOb0Xd+b0edU/PbAlll8TsPKCtCLfzQ+wa6L+el7/jMp6JjUEAqCf/xCro1ypqvC+7qdgtrC7kEawZDNKgVLvXT6NhvMLEdk2u6GCRZVQTXkNYEUm</vt:lpwstr>
  </property>
  <property fmtid="{D5CDD505-2E9C-101B-9397-08002B2CF9AE}" pid="54" name="x1ye=22">
    <vt:lpwstr>+8EoLkxbvCzxUwaH5E7CUeaeQcBApkdhPFQ1LVR/lEurC+8YPh+72TufUBCmUk8y8FOOOOE3LbcXG7qTd0abf62XQoyWvvM3tmkQRkPwvpl5HUH5V9IOUDZQhCYryL4OSHreHNnjUoRQTFDrDtDmhv95+nsdXffDL4O/Kg5PZDkcU+Sf/GtrTV9QP4EYRBCa8oCnKJuqKdCDGYlPNLNDooa7IKw5/qotF42yYmc8rZwTLbwLa59MlcRkgNQuqqb</vt:lpwstr>
  </property>
  <property fmtid="{D5CDD505-2E9C-101B-9397-08002B2CF9AE}" pid="55" name="x1ye=23">
    <vt:lpwstr>webpJoj9vCn53A0tTL6ixVNlDEl85PjPMK7oIY1c0aztolHiVji7SWzUGkn6AUP4hWDlQsFB6tXUhJRHZiNfUFaA9e4thfv3L3e6qt1QwLySbwPlMDGeKrXsrulD6+p2ZArp56iNGQuJCN9D5fYNed9Rwh23xgp6GV8Y8c3RqjAVhy0ZmitXrt3z8z/AlY+MSIsuGTlqVSRzHDtF5WTYz2mgD4a6c8z+zCGwIUKLkhFaDY3MxxTEBqXELfQI+aZ</vt:lpwstr>
  </property>
  <property fmtid="{D5CDD505-2E9C-101B-9397-08002B2CF9AE}" pid="56" name="x1ye=24">
    <vt:lpwstr>1xD9s+O3Y6GP0uLj+23h0q5EE+sbgpo5VUvrM7reQhLIxgz3TIsn5JMjExx8XovOaPzC6Hi2W2VFYlaqrJbI9Rk/TKbomKaTln5VC7MQya1ar/PufzGg9E4HDLGg3+WDPJ+16/wMZLK3k9eySQYKC0l1qXlRKKgsQmhTsQZa7LRg9EB5UdReq1WFLirN95294y4BzS+uHN/Tu4Rz/Onv9H7zxN8+mrMJI5xgbvF6Xav39gv23/4ARHusJeHnzNE</vt:lpwstr>
  </property>
  <property fmtid="{D5CDD505-2E9C-101B-9397-08002B2CF9AE}" pid="57" name="x1ye=25">
    <vt:lpwstr>8ShFpLvzXJJBxP3A46c22UpPTCbzFec8jC66fHV/L4oZ5xjnqmIFGSuRpvGDUUMnnltYaMoJdoN11H9pX9LhjLSvo8Fyh6reQnC0MqqsKMVbsTt0r86qO8sGYc1Nb74SmAhWQ5wfCqLrZxDOmHh8+LRWRerQJtM5hQ/vwNYUvVOqNhXyCNb47AL/sANN8dyS/S8uEzkgGPV/8ZvadoZEB+LAlXEzZb2Zi5QlNsFc2rv7CLbw+xlzZt7Rv9ZwF4V</vt:lpwstr>
  </property>
  <property fmtid="{D5CDD505-2E9C-101B-9397-08002B2CF9AE}" pid="58" name="x1ye=26">
    <vt:lpwstr>K9/Maqq71plN5PwfAGSwKcw7Pufha71ZEn1uFsRZo4jZT8kObIfTTGiAYu2et+6T6abXQH9X2PIB+w33S5GfyefvSCC9xQXNrk762PRu7OAnftU3fZP62bVLIB0Cm8mACAWFh8IBbD1isXVkUfN4iJK2deIXEeg+CIyrecH9dnkR5w/GGpo+kL7GN/lbufNputFY8v2U30bN6iBXsQ+jpCV5qpk4JKIOBaMv4CHeyC2qdCl11Phywy5vePjd77R</vt:lpwstr>
  </property>
  <property fmtid="{D5CDD505-2E9C-101B-9397-08002B2CF9AE}" pid="59" name="x1ye=27">
    <vt:lpwstr>IrqphVqkX4hSz/+oW1rj4raL0xW5t6/qllgbAdcRplCByQUjWZNbvajs5Yezqpcosbaqk4qfeHEfFh31IY4U3kKnlFq6pr9EFGEVelbQKrTsLiBus5NilcKX2Himfk7Aos7WhCREHllwDxv8L70+zMa0gGuRnTzh7raB0Hc86tAHYC8GcC6IBjkXaXtE64mlfxE/uBcy8/E+YGQBBbY1FqWOOjXiiWMogiOs+eeXL85+GHUnGnNRxLOCArUFwzJ</vt:lpwstr>
  </property>
  <property fmtid="{D5CDD505-2E9C-101B-9397-08002B2CF9AE}" pid="60" name="x1ye=28">
    <vt:lpwstr>8kRP0dP7IrYZc54+U6L8ziT8DPi1dXYwh7DdA2x13t79UwxWPRTvd6YwG0PQYelAw8i+y9fbw1q+YEBGlbLzC/4AoxjL5jJW4Zq6mqZJ0WjYqnMZ73zZSoT8VQrbr6TCH2OORxJ2fSZnlkrc+NdfXbNdmyviHvjHcCcZ7k8zlvHYFqkvmx/xsrA8QWDV4+sh8jznYy7J4OFN1CdklOMfm68bEXUNXNdtJaAlFPqY27DuIwbXzW5SJaIkgaE+Tyn</vt:lpwstr>
  </property>
  <property fmtid="{D5CDD505-2E9C-101B-9397-08002B2CF9AE}" pid="61" name="x1ye=29">
    <vt:lpwstr>jOd0yeekjzwQ0dhnsZ7e67N14gG0p/jYljvBygdHifhXNCGvjZ/BClcau1yGwkM0pi7vFxp4I4FzEOM1zaIUUqYD4cJwRe52vRt34RnNrCUgl7KdqkPi3kj3905Gd3oXityBM2u1Y9XuKHxMT8I/CWRusBuOkXAAsUpHHUwHqv8dHVUOiaEJGMa6PMn4kPNyh2AK4qCDDL6N3sPQFiB++ZV/HXH5AS9yZM6MdipbKnB9o63ltNHvCI5Einrgaed</vt:lpwstr>
  </property>
  <property fmtid="{D5CDD505-2E9C-101B-9397-08002B2CF9AE}" pid="62" name="x1ye=3">
    <vt:lpwstr>A7PLb+b7TUhLVe1EyVdbJ5HZMOvpLYUkUzZQg+ISh73A5UCbivudhgPJ24+m4Xtl5a4dHGhee+vhQvhfRp3ZxWMx55p2h0o4HE+tDu2VBYNQ4jWwY3bssvXd3Uc3WDAXEfBw7WjaO5FBrgT6eHY9/BBLJ1Uay5GpATRN07mzCAepNoc+0VI7lE0TODiaIqnf6++2QExtUtUAi9ljYDwdVMRsBVHlws3a3nxgqFmmG5ixx3qFE2njlzd8rW+l6SD</vt:lpwstr>
  </property>
  <property fmtid="{D5CDD505-2E9C-101B-9397-08002B2CF9AE}" pid="63" name="x1ye=30">
    <vt:lpwstr>8heXBtfdRIztjtlNktCyuv2j/d98IAU1kdWPAyoxaPaLeCqB20J2t7a8Kzwuk+pZHv8CU4PkOm45iuaB0IhVh28MMw0UFFw8cCQqPg6OODsmiZ0BTpH+NH3mg9m3dLo/y1iQsLDmubRnpjIITgY9jDhrpB2RQMB29y46LEFlyS1nXfcFvtqzSZc2Y1RPlUJmx4nHoqwksHWdibJHwjAcbdg8OI6h7IP+e6JS/ZoqKGHa80pyoGlxE7ha9hnuVwN</vt:lpwstr>
  </property>
  <property fmtid="{D5CDD505-2E9C-101B-9397-08002B2CF9AE}" pid="64" name="x1ye=31">
    <vt:lpwstr>HU5Hvm8flqWPuEUa/n96Cnzx0TISl7i2StTFhCf84NWJ7F+vdQZDqfKmpT/Zi+Av6kXOR5u0Laf5x4qR52CVABx6rE9j1O28ApDtDD468WvcZupo4s80aSYr3kaEPB6mXeoWojciuzkU1hsOaQNyYSKoGf2eD0N52e3pq3923hv7yZ9p7PVQin+1Ew6IGNnN1bf/bytF1RZHipiefVsnukpUnaPnvdC8eNk43Zp+PkQBOeIzqOufmuE+MNHfGDR</vt:lpwstr>
  </property>
  <property fmtid="{D5CDD505-2E9C-101B-9397-08002B2CF9AE}" pid="65" name="x1ye=32">
    <vt:lpwstr>LWcN0cVmz+SdKMP2HanvotclRUpBN38vMbK8ZYn58nWelyLOuRXTiMO1d3MSKOZKprVi48QtaG2jYmk0Svojuyl+jWjnmKvyTpk82prIAoil4WX1FOUWwOfj9gYZx3VUyEIof7MLb79fNjDwtgwr1ZQQa8QtJqMYEGL3nJz4sUejyMssDJHJDNtdZ+Vdm2p1iCcqqnyx4yG8FwRIwwrmgaNMfy4fChpsRXZbSb4MK+oXxi0VO8W5x6iC6YvNXcz</vt:lpwstr>
  </property>
  <property fmtid="{D5CDD505-2E9C-101B-9397-08002B2CF9AE}" pid="66" name="x1ye=33">
    <vt:lpwstr>uoUGRsfztkgrXJr12FtIna0TtnihNOppDWlQ50DOfvWjYl0ktcDObvmUlhsRPhqM1xvkJTIQaoT6fFIUCqn7eqYvnXibGo/wtuWPUpgrRocQ1I+qmPaDSzo4ZhrNq8mdFxtJXohG4XhQd9zvtHslrzHGFIeZ8RQya+ZVTsFCR6eE3SSKVPgoganWyIb5QS7+oks3dCRaUiIRIHqw8pJYOXbIFB9SuufkVu7Bpb7BHsw5aADEOaj9AeVZg6oqYIb</vt:lpwstr>
  </property>
  <property fmtid="{D5CDD505-2E9C-101B-9397-08002B2CF9AE}" pid="67" name="x1ye=34">
    <vt:lpwstr>sEHlcixZ7ppdJ5i1ExB1jwr/QgbV9qibyzszRHzd7S1yB290R2A8EwyuOkJC1fJA9bV1aYzMTZBpOgqeJh9LfTqEs7On71e1cQQ0SKCQuPbYoX6D1016QhOTgk6yIS5P6c+6kAe3ygoNJ+BT5wYLh3kdqCTbxphifgsfv77dTdTmGhMDYh6CKHGSoR77lhPqlLDhhTDyGGSD/xkk8u5QXMqSrtuGP35C4IivJ8BLVgHo4IbKlhOLm/ssOnikPlg</vt:lpwstr>
  </property>
  <property fmtid="{D5CDD505-2E9C-101B-9397-08002B2CF9AE}" pid="68" name="x1ye=35">
    <vt:lpwstr>+NdFk7xxVP4w2/tgODs/pZzUY260zdUc17xCVfmzCbtHbcZ0SnwSGlQyvzM81Q12E9f6uWLuip6SALER8BrBlgkadTHMn8DFJBLqulYccgnNF+l1Af/nzPB8t1TunX6PgIQh9vRjGkmlXZZB1/8yIn0U8lcAClCLRR9yNDBhD3hJJD214768QkIPToMHg8jusdZBcVMoGa/L9a5Uj/q7GAziCQi3JJMowU2qPKhuVpTZ6OM7DucZF1NvM73esbY</vt:lpwstr>
  </property>
  <property fmtid="{D5CDD505-2E9C-101B-9397-08002B2CF9AE}" pid="69" name="x1ye=36">
    <vt:lpwstr>Q/NivL1KSOma7p7rPii0ImJcIT4wY/cB10Gw2ElwV5I19sUXSPY/NtzZ9wAKXw5BPX/a3QBh8mDdXAH/JtvXwCfple7g6KEL8wNc3s3LL0T8ezT5mbc6Cu0EEfE6xhyqV3c0UvOSbP0cEAjRnBnM0xReEwxQ11L2SCBaZ+OWiOB9GqiIj5btV7W/07g37I3SnlSyktYikA+2wOWhP/CzBlEKdRDEx3NxiC0Wuna+twF3IXHPwIGy4DtHn1T/pF4</vt:lpwstr>
  </property>
  <property fmtid="{D5CDD505-2E9C-101B-9397-08002B2CF9AE}" pid="70" name="x1ye=37">
    <vt:lpwstr>T6y7zOAkvlLDEvtebQl/T5BUrTdysfcM4Xm/NMfRphcCbeflj+VWyzL+XaVt+l/U3W647q/was6RgPqkfKuDx80OoKcZ7UDD2X8eWB7rI6iXuXPLtsPU4ZRzCuXnhJzQMRp4Zv3QAvnY9wP5JSFmAfqEojpKcrjbbRBzISTi8OdU6GDP07dF4Rz+q9XbpVlEI+cu4wNe1uBROnr+6HDpQAvjVHUj2Gi3jFiKRHAAUvfqryyY5ZOjpesgpS+oDxe</vt:lpwstr>
  </property>
  <property fmtid="{D5CDD505-2E9C-101B-9397-08002B2CF9AE}" pid="71" name="x1ye=38">
    <vt:lpwstr>RIGP0H4VSLgnUsbX0o2a3WkTU/xDPp65EeFaPHSx2T3AapvSaQlqlQGU+mI3D9GPYhLPsP9tqn46/GZNqRhd644BdHgnnaZmL4xY3kd/iNu6Sds4fnME/H18qY6PMGLnHs2E6C7wEOhEv/ip4sXwcRcP78zmpucdDvInu9tvDK47Y179c1VirvsNjve+e4lQi3yqr3IXbUSADTFRLB4MLfenrNvZOTHdJrrS8zjM1UK2gl85nYvJCID0n1v1Q5L</vt:lpwstr>
  </property>
  <property fmtid="{D5CDD505-2E9C-101B-9397-08002B2CF9AE}" pid="72" name="x1ye=39">
    <vt:lpwstr>DDge6NN85RN3J326+lB287ig/k4zQiabof52nL0yxUKnYGTweBpaGBitLbbDKQx2AIc6q4WSQVRsc0kjL7oQU26fmnpEh9WH32aMaIe6yT7Y2jRR2RbBWBO+su0A8+bQNhi0xetv0r35FGCpCF/KIPGjAFjZzXk89R6jApHbedPodybzlkN7OVnrSBzTIpLF062DTiJXeKxgLmLpNANSNahv92MdsTwd/sIjmmnA9+lcY1yb4k2mv1Qh10hS2xZ</vt:lpwstr>
  </property>
  <property fmtid="{D5CDD505-2E9C-101B-9397-08002B2CF9AE}" pid="73" name="x1ye=4">
    <vt:lpwstr>1vxsVnlARwnTevu0/YOK7g5ggFEBKdW2LzmMcuCz7QpBmaDjo8WseZ9+cZum40UH+L1bydH5U064iWoOQ7OMwOu7ikLvbuzQBRlYDvH0PU3rnmQxmLKwD1egPAgnpKMzwwwHYaEwcOxNUH8eZfK+Fv+pqywco8YZ1tHI47vlG+WxrGaLr8r77JV1xMFq+m7BP4rDNwi9lSLrcseWwli16a3aT/W71oY3df7HSeZcZlqENdDb58g7bXBEpSNA6Er</vt:lpwstr>
  </property>
  <property fmtid="{D5CDD505-2E9C-101B-9397-08002B2CF9AE}" pid="74" name="x1ye=40">
    <vt:lpwstr>7L1aKK9mTRj3TfP8l02fWu0ifgWuTz/7/QNPV4doFXD2nvlrMOjd9J+mQU32q8hatBN7cdOxAFMa05XVMMzevt5ExHGRtovMDkv8CJjdcjS7Xdw5aGPA0zlIo68WXQQBuUsxBXAxO8PhsLDB5abI+n4SQd/9vq1oxyR8ZEdWKNDHOSnkwifTykOMLNN2QW05gRpgZu0728DC/CRFF643Yf0thEJrDjPWjG6zV6wtegJn37CzcpqnshSNJHfJmyr</vt:lpwstr>
  </property>
  <property fmtid="{D5CDD505-2E9C-101B-9397-08002B2CF9AE}" pid="75" name="x1ye=41">
    <vt:lpwstr>pNsvQNNwwl90kIW8Lkig59ZJekwmtaO8CeXk07Lg554cPAp/K1kC/Xr/olzuoeAbdhFs4i+BLfOo3/j51GRIp8D03HgornkJcYj428BjyWhf9hf8yrwaQqzMY+K5obakBGnK4MA+tgIULHvcCcY73cnJtxNh9uEGm2Q9jERqknsdLI0NQTveyhCaFciz4yXJgaYqk6o3HtB+cvevpp9+Yh32V4I2RCiS3QkiXb/YzLYMELsDoVx9ystncJG+zLl</vt:lpwstr>
  </property>
  <property fmtid="{D5CDD505-2E9C-101B-9397-08002B2CF9AE}" pid="76" name="x1ye=42">
    <vt:lpwstr>/KQm8zeQCr9/vdCfgnponR3af3Row+X7dnoIQB5/6nLvKO6Mpivcb6prJWyDKu+a2ymwDhV4OdzJ0SYcF253aJNMTpzWLitDWj0NP041N+OO2bz8wAuhNQMm1ys8YakPnMMcbPbR4ED9w7GeXkOSXBoPfXu05uOcYo+dnJaKZsYMaSwzrynj19ev0M3RYVdKy7mdbGPpqeeXEu3NtBaK6h55NqLpBTMAaN/vD5aiLG9ZOmJUex1nnGqeWPwnOU5</vt:lpwstr>
  </property>
  <property fmtid="{D5CDD505-2E9C-101B-9397-08002B2CF9AE}" pid="77" name="x1ye=43">
    <vt:lpwstr>qYU9ZKamlG6BNd7py/HH47PzPzAUy63F8YJhuPN2wl1d7+moX9HmBFWrAgkCfWxyN8hIvLhhQ++HOb3Di8OAi1pSDgXqBOUATPnl/LxlD2e5m1MlPpeq7iP4Zr/RMnnqZlBDr3c3H5dbqTu8SScvnqP3L0LHvP2YRogsl1RpP5sNV4I+uzSqKBrjywWKHBRcbcZN9r7SlohicCzirCgRud9CaHV5uu6vI7Daox8wwgzfwV1f3+uKcr7ayzTheKc</vt:lpwstr>
  </property>
  <property fmtid="{D5CDD505-2E9C-101B-9397-08002B2CF9AE}" pid="78" name="x1ye=44">
    <vt:lpwstr>kQrE9LlvqON/5KHNwEso1UKLZ5srI0EjBRvcN2aPIEl0cDXn/vMaHRS0oMDF3wbFpHVtMEz3WhcXmml/aWYXjSwR6V6hmu/Y7FITLoWkHEGPEyd1s8DWOCtYGffGO9JVw+rH9EzAzVVAq6roqLA6W6OCaCFqDCLL7DFoyvWIzrPP4Cz2NpWtBFET8E1JnU8dbDvu7sB5OFRykBifp3eKd+FX654iwvntXRhQMWiUQLWKqFFUeIMSviNBvBhyokz</vt:lpwstr>
  </property>
  <property fmtid="{D5CDD505-2E9C-101B-9397-08002B2CF9AE}" pid="79" name="x1ye=45">
    <vt:lpwstr>W7Jq0c+uJeNPJrBbnyS2bKI76lHd9XosSTXDpDqxS2dnbFIZlNHKDhbJFrCBgbesxZAOzT005i6fJVtsIuXTBPX4ehzXYN10Eix/PedkPDti+/A4Nv93OYzHg1iSQq5zis0HtgXs0Bq/+N4UTFd3pQRkWiIYLCijRC7gV0OanHNCRCNl/YWpDooD0G8FbZDE4pwVZQ/0wxHUSD6sV73Sz73fTkkvGRDZmC8RyhrKF+IprA8rpFpoKKltCsrYwrA</vt:lpwstr>
  </property>
  <property fmtid="{D5CDD505-2E9C-101B-9397-08002B2CF9AE}" pid="80" name="x1ye=46">
    <vt:lpwstr>Fx/z+HgDqxVdrQNBfGEV9YLB4mBjh3B6ffA7dA56J3ZYnFq/oCYCHFFJisiO27hTlPBFnEvAX/3x/jgfjxA+kC9+ZCRn4VPNerPnJOL+RgSelrLUiV+nOfIo1BSF5Zj2/uMtq1JUR+XU8arrqY93B3gfWIIBEDEqcGVj/UQUAxyAFeh8iFwMp5DD8XVcVO/5lJa8ioMy1QTnDeXYQnRxoug56nD7DeoUncPmsOEEO/uqvLgP5x8I8xf45V9fO7b</vt:lpwstr>
  </property>
  <property fmtid="{D5CDD505-2E9C-101B-9397-08002B2CF9AE}" pid="81" name="x1ye=47">
    <vt:lpwstr>V0G44DBpJ5YrUOtFIjuM1hboFW12oDrSf8oiO/b1VljpB65yVauyHoh1DDXd21/v6ZvZ5gVASQaraIvEdMtz/ncWOhDY2cBnDjqXvjgTp4jRHV3c0pEjKsG3rp8eXOmdnrvKWjum7b0nTl1WpEwHWIhhk/btyTxPaIRW7OkP1O9L8mzsFGm+73LrCL3ESqTpd4VlmyRurLuNiL97l2Spzc1h/gRfcHdM3dcAH9YJs1A/ZftlFMzIo/pKUH670ZM</vt:lpwstr>
  </property>
  <property fmtid="{D5CDD505-2E9C-101B-9397-08002B2CF9AE}" pid="82" name="x1ye=48">
    <vt:lpwstr>GK8I6c/eUn6Pv0HMX9vm0Qfsllv9hahWWFv/kVWEqyF2vTtajOZXoDULJYp2zbZ3/4L88TWsddVB/yV0J98tHOobq3r7VQSEqE0o6mesJBZNpAi48/SKFe5LLt2WxINzGAb/kH3NfBMG+8S+UFXfq73SEWdL24m9jD4LPOWXueedg7lQYvtYBKhU+4UwemoSK0gwQrWtwPUxY3Ej6wLsv7ecNAeEf6MmwB6ykXpXkjNET5ReBId0CMXFcE3D6zz</vt:lpwstr>
  </property>
  <property fmtid="{D5CDD505-2E9C-101B-9397-08002B2CF9AE}" pid="83" name="x1ye=49">
    <vt:lpwstr>iOlLXqbupGjYsbOzBpcJv+r15ZEKThumt7kPtg57pjaJLEuuRYSmD5dvTFn4f0eA2EDVU8esBme1aPogbaZs0u+GYlxzDa1AFlAJoURfaGlt/BW0Ounx7xIYVmdetViyLyx+a5qgwu4orMzOTU9/DoQ2V5pyeJGAb3NF9+m3DSBbfVo4z77XdGpPJFH7u7w1PrX2RQo9+56I3vhOpb7z1HTZ+D+nAu38G/MK+caeNU7EI16YdtsOpOrGfI7KbmY</vt:lpwstr>
  </property>
  <property fmtid="{D5CDD505-2E9C-101B-9397-08002B2CF9AE}" pid="84" name="x1ye=5">
    <vt:lpwstr>1+uxnldZG96W/58agAIhbdg3RkEiVUMiXa9Dfx3e3oIiN05ARI+6Eem6G8hDXjMFivIf+crh9zTwI+EnaGoaZQAe4LL0cq0M6AA2SVm197N1XU0fswZasyRW3PfjINLB2xo7A1sBDk7L3CE90dcYdPoFPOO8gdNRFPGJgnNpD/XWj/fPN+de5bhhnf/nH+kQ0jSpExWeVFclzgqbT388bmbl76v7ad/hvcOrGlQUL+0Xeh84DTWaDe9jZewMoGr</vt:lpwstr>
  </property>
  <property fmtid="{D5CDD505-2E9C-101B-9397-08002B2CF9AE}" pid="85" name="x1ye=50">
    <vt:lpwstr>3gXQHDlQMnUdJCfKpj17ktxx5p8wfLKPbAv8YTB55EPj9bOs7B8soHM1bZ0UTLDtAL1S46FgJR41dIRx9wGHkjL07GFWWq5IXxa6YJ7qElpewqPkgf2R97Fs4MsOiyIVrLCrKtWwRL7ADKNRklpaF86nvmh0weBrHsfB4G7gFanb/9GlCN5s5g0nS9LX8WnWxIeCuKv5Cu3vtJCMIQRfa4QJ5m2Jd+uknG0VTWKQoQbYaXZ4/Sf5KgVBhq/WlFj</vt:lpwstr>
  </property>
  <property fmtid="{D5CDD505-2E9C-101B-9397-08002B2CF9AE}" pid="86" name="x1ye=51">
    <vt:lpwstr>Me76L3X1f6AAeDNCYOXyFqAzRgapyDHoq3kU9ARw7R+946FhO4Hixk76ZnKtxq+MQyRAaxE6+mzFq2a6uP0LB/s/lIPBH3kRHvttnWZLYE06A78XMHFw0BhvG4LHAcd8l9VQWCO2Ri9OCh0RygpxInlyaM7fLafsvYhUzmEm5PR7Q0/2giLRo7ODt2Wr3trWoaU4TLex/ebk1622/Wk0m+tYtZHYV9ZKeL7RsuBIIBgLSjGamDwJByjML2vVqoX</vt:lpwstr>
  </property>
  <property fmtid="{D5CDD505-2E9C-101B-9397-08002B2CF9AE}" pid="87" name="x1ye=52">
    <vt:lpwstr>UsFh3Yyjyxm0VcpUGPIWqwDPmXCaSBaUxxICD88WVTrj1/N+DIhaSOCBoJt8qsRcxAHHC0h94CFaEupics0tPjyOTQg7Bvm3ZqCsYJtQehSa9knaSdyf9Ne930+/FOmES1SHTnr5JphNLthkfGm78uyIGdGIW/qk8vDJekTmzo2QQ1EiaqqJ2HPW8co4TrTTzInbI2CA6nZXM3BPKIiWj2Pf1cMqX+RZF7xxuMXNGbR5yJC2PNXzIqFKkIkX0p9</vt:lpwstr>
  </property>
  <property fmtid="{D5CDD505-2E9C-101B-9397-08002B2CF9AE}" pid="88" name="x1ye=53">
    <vt:lpwstr>gQujB0uM3Tnx3OJXqMk7u7W4eWG1Otr3ta69iiLqBOs1V6RBgQ1ZA7a3nlCzfRyRAnERwFsbsrN1zAaTli1GlDuvdp4XYCTcFvciI3GIglp3JWwu0tMIlqEwJDDd6qxX2dsTN+LtRU2vus+URoXtiHAlvKaxirmXoAAveB9uPa1p6I3n8zOO4V7novXRH/fTc1o1tjYtx+PmiJYI7KNI506SboQjAdf+j95Ujzo4Fwyj0QLOdv9OrVsVdcsDyZG</vt:lpwstr>
  </property>
  <property fmtid="{D5CDD505-2E9C-101B-9397-08002B2CF9AE}" pid="89" name="x1ye=54">
    <vt:lpwstr>ITYTAbfSWsCzwRKpywx62ST7+MqTProJ0/OaLqw8xxCC0drTAFoLpDL0YMSa8rPbhHdUqmhoHSDKqdGqO5Q4g+IcV4DvQ68Fs7+kcAxQ+xG8b/J8j6gFnoZkkRPGROAX7XAV4WWOc/ZvoaAfHe1ps1p9rUPgBUPe4+IdbBmg3t+QopVWXgririNAhwzg9W/G59KjSUppnuCZjM1aLVQ9NmZ4kf4WaV3Z69OAmyyYCIZJdEQ/6tvkQXIWUA3ERfn</vt:lpwstr>
  </property>
  <property fmtid="{D5CDD505-2E9C-101B-9397-08002B2CF9AE}" pid="90" name="x1ye=55">
    <vt:lpwstr>0mC5tWr6IR//zaAKNcfWWX5a/rFAMJQO2IYOecOxg27TVhulMmy0Kk1nB921NkBEHrfKN5VVV1j5+fgWBPPYwk6OOHwIZBFHgHWQ+2GZeanM54vqY+ogd0QQucPoRNZesXSyIJ9AzmSL4x9nBLfg7Q5A3d72NIPztQDO/Ddj8I2dWyxJOP/X14K1cLx7qCfsw1FKma1W8TifMnKRVAbrWLnJdPuFqg2Jw/N/VJgXxFv/tiinKAEplIraGTdL686</vt:lpwstr>
  </property>
  <property fmtid="{D5CDD505-2E9C-101B-9397-08002B2CF9AE}" pid="91" name="x1ye=56">
    <vt:lpwstr>X7J2B+EYskr7kDcKDidSnnZC1zT4DzZeqUCFq/5a0cJVfzuRF+CPAggAdws7EclT5uBxpw9hAcZAr63esoe9DiGAmrUxQph/sPobMV7g+jKDqw7qdp7Oq86AWn/smODgtmv2gRXbe6wVw1hpPj9vcF6owjpNN/oc3Ggd/mjfVAbDWgK+iSCKn9HYeE83YKLi9OZS4v3nzEi5JYICTGhz9wBoCpe1+bp3EkBUuLUh5rzjkpErgzG5D9tGz+hiTTQ</vt:lpwstr>
  </property>
  <property fmtid="{D5CDD505-2E9C-101B-9397-08002B2CF9AE}" pid="92" name="x1ye=57">
    <vt:lpwstr>7msGy0MvARVmjNwEJUMjeow5iNvGOvrrlIYDQJDEOg3P3UnPJGTtZTGAKWwz20HfvE/P3emcj7OBX4NXbeX+3uL+nudQHgmMmWYjZhEwIsmpduDNdCV1S4HenDnzMF3DXz3FMrTpTk9FYCDdlgQwtpAu26HuoM+Nj7JQcwBw1nyNHP7zEQXPQy9hoGa6nvDhZ49KQRgN3LladyOSDhQDDH2V0el9WNBlaBjLcLTVJmTlibyZzOhb729zES0Td2W</vt:lpwstr>
  </property>
  <property fmtid="{D5CDD505-2E9C-101B-9397-08002B2CF9AE}" pid="93" name="x1ye=58">
    <vt:lpwstr>D3AxSf9DoaBU1u0ebagqQ46hp+4gd4bsN4J1bUSRc794Cx6jeYN20AHbX+TEbcX3ldj511k9jr7WQo8xq6QN3KsuHU0NJYfpjCn4uEXTmPv0komEL80qgbiF3iNVmL6KXaqqlf54j3NSk/kkY+9nbE7+h8e9CQcNOOneIQso3YQVnQNAEljzuzzgxhI49S3PIBjA+l/c5BAsM0N6ceNI3h20wn5hpTg4PGgrRq2wcY5B/DOyfl3GyJ/OJbPiABb</vt:lpwstr>
  </property>
  <property fmtid="{D5CDD505-2E9C-101B-9397-08002B2CF9AE}" pid="94" name="x1ye=59">
    <vt:lpwstr>3Suc9BeSvM6odzOAU+7dc6X/D1/pJenzyX20n4mwCfSv6NFOi4F8c3sCxh2oNkxsPw76Sggo/FhOvkalQfb1Zqoo1mKlYa01mCdUPmjpYaQ25xyMxr+K7XVv3FYVt71g4RxT1VlThIknEff3gzmZjwlIwiUY6J3RSF+e+haJVZg8D7ix+mYCabKokNaEkmCoq3m3KD6kBYkZcTX8HLtgcOSpbQ9W3EY/E/WNCzTH5FaqWARz0zZNKjXCsn9tl7Y</vt:lpwstr>
  </property>
  <property fmtid="{D5CDD505-2E9C-101B-9397-08002B2CF9AE}" pid="95" name="x1ye=6">
    <vt:lpwstr>DkF0XfRnNyS11lk+uyLhYAwC/3ihmrjAwkoVefT9tsXoR0buFyi/a4ww45DbM+NLAQE45+b35R3WspLtIvw3TYwvVzzxFrd1ZOyUWq10YoudqewjGSfG7xLR7O3AbZpAqZug+xP4qTJzVPYMFzb0KLwbSp14ZGhHsRimxuNg8RllZJrHD+zMLJGJS3xJ7jNBJVXqtnNPqLpLl1Z/x3NDEDE9Vab8y56pL8E5GiSADTUAc1DuNuoZcnQlGHxt20n</vt:lpwstr>
  </property>
  <property fmtid="{D5CDD505-2E9C-101B-9397-08002B2CF9AE}" pid="96" name="x1ye=60">
    <vt:lpwstr>FsTICccZfK+prAKnsAHZPiy64zg91o/2zBr/XFFi32BzhGWmuM1aiqPQJbMPZEt8rcB8YFn3C0eacpQDmgKLUEEijtrANHk4cuHmmZbE9nFVRI4aan+M8dVmuxr5XmoRly/PMbHAS6Srsn2LZy42SoumaMVJdrkGYL/hoTSBTeMI+kqoc+Tv69sQoDR8/HG7P6x8tKUd1nCGcL0LM/CgQcojVDsPVjmCXrw4LAkii4HCAfj+AD3HYMEvDJQrUam</vt:lpwstr>
  </property>
  <property fmtid="{D5CDD505-2E9C-101B-9397-08002B2CF9AE}" pid="97" name="x1ye=61">
    <vt:lpwstr>0dWGEzL2+U0JUpzeZt/YzQtrQ/3xou4H7TU1d45uFWvvl5FXst7596vtoBAvJmo/H5Cx5S8itstmBBoFZpB+jkQYhE2Tw+9yp+HLy3uv9gMgjIK2V7xtJb3Hk54f+RNlRFaRSAgw+1QsiZjKOKJcJD1PxcfXl4NSWvHrmxQWfJErkq9OkhQFB1Eq0C9gvNPgTOEkDZvKIwVSWSPg4YOPQZcuBU7vJOZeEMh5LctT3xutI2Qpxrlau7u8Ie6nPbf</vt:lpwstr>
  </property>
  <property fmtid="{D5CDD505-2E9C-101B-9397-08002B2CF9AE}" pid="98" name="x1ye=62">
    <vt:lpwstr>CaZzGEcbxeviIvuyV6IbQqIHupKt8INV0qF6ZcOxjtA254ACJxho9qwyIDFwczXlyhlqif2ev9wPqdxM9iGhKZLvz+WjFDPMbqJzgbRnFAKi/fawwUgvonaIoQVskZr3YAWUk97hKI7NruCRMTekWKGSe3A9dM5I8lNylBtbxixNgxVM7l+6P/6YphClVmErwTfTRDZsGc0v1Z3Dpa+nXyNiMg+LMaz+B51Aczp5n19mwI8zmS9Dd59hU0td8GW</vt:lpwstr>
  </property>
  <property fmtid="{D5CDD505-2E9C-101B-9397-08002B2CF9AE}" pid="99" name="x1ye=63">
    <vt:lpwstr>MTtrnl5PIOipgxhE61zFG4/FZsu8vlPCONmEoDDUvF5f1DrLlMMr0Ik+UZHi0U1R0JGSEAUi/EJChs/cItAopldDkjqfT9WyFB60kGEe5IhmjLHXWAYRC7U2YOo+s3xwlJ1YkMSBpnx4/7d4dr+6Njk6hg8WQUkTOVTjV/4MV5jL9Phrq0XSQMqQoefAXzvwqjAj0D62n1uo2XJcxkRXd4IkrCXkvGRRcmWiquEE1V1lneh2FqR4zRVNeyzb2wt</vt:lpwstr>
  </property>
  <property fmtid="{D5CDD505-2E9C-101B-9397-08002B2CF9AE}" pid="100" name="x1ye=64">
    <vt:lpwstr>Q+2gwLE8J2bB3U3eRcFnI5WOijxunodYIVVrTSN/rdSP5iopacq0/AytIZIP4rwvps5Dw11+8Rw0TTYukmkcuSKPqk7xHnTXZLyrxk+QzIwhvtYVvbvdnB0jqP9QzNxmNm2b5/dDOND1cV593ezTZy4iRcf8/ZE7COXZpoyy43fL4JKzI2Ek0Fq3HeHdW1Cc9OnPruz0nE6A5JS+eh778wmb2fZ81lQsdAr/jVbyfHdakPSY0qmPw8CjPPiaxG4</vt:lpwstr>
  </property>
  <property fmtid="{D5CDD505-2E9C-101B-9397-08002B2CF9AE}" pid="101" name="x1ye=65">
    <vt:lpwstr>LbQq5DCEtl1aBhu7riXREMu2gWP7EFOktXoyVWh9g/6db3qapE3HhjAHrv5e5QCH6MMz6LUOsccikXRzgStOU3iXn/P7+lrMkZc62YoNKDl3BTkiVFxxu2vOmmzWCgOzM3fLFZpTk/Gmxp6FLIzU5YT34YkY/vnmcbO0T6OIPh8bmEYrJta11QKQd+Fhbj4cnIZl1wg40nt78GfP+cHYO4B3SMw/vK/jjsDzIer/Ax5B+zw5zmddAupudtVEoQ9</vt:lpwstr>
  </property>
  <property fmtid="{D5CDD505-2E9C-101B-9397-08002B2CF9AE}" pid="102" name="x1ye=66">
    <vt:lpwstr>ajEqaSR8kxqDXnINACHLxkn+b94E4IfxOSeZ4UY5mfSGo/hbST1MzyagEpGFQQ3M647rHrV/W5xx1PEYlpc24SBBXokSFiVuYUPFPiQfSyRPicCILNHiACn5JHvSRzLxcYbwkiX1avVyPWi2T6HRl7L8Nvg6a5HgC3ZK+Bjk49JCeb+D8CrJ2GX4881FU5Q/FH0XkkNwhEUfBALMgClmQQOYcdOYmcOb3xylWyZcMw/71ul4TEL0l+DD4YhMUNI</vt:lpwstr>
  </property>
  <property fmtid="{D5CDD505-2E9C-101B-9397-08002B2CF9AE}" pid="103" name="x1ye=67">
    <vt:lpwstr>4zUrVWXDhmebwcnuMDsbKQyofnDFYyzQfMuWqQUo7J0OCQm7abIf16g8G20MD7QT0MxoKAZl2rNRoIbVdznNDmxh842qDLhz71PkFscstDeMwr+ktGOKNuYrF2zfTaddsDERzELPKMmUrivinnQqw/35aV3067GIvNymx0fo3PFOvIj0IN1hJTRtl4ArrA4hNX9dLZ2Jtgm3EFVo6gXPEoXfIxgJbWkk620Q1mCagbY8k2ZX1BsYuOxqcoxIFdJ</vt:lpwstr>
  </property>
  <property fmtid="{D5CDD505-2E9C-101B-9397-08002B2CF9AE}" pid="104" name="x1ye=68">
    <vt:lpwstr>hkr2wUWZM8CpWZtDdZ/mvPzFvpG9AT9ou5WkMUQ56mRaRpob72hzjTcqOLPEJsuZRqL+xvWnQTGl2afh46hhp9kXO2gd/3Rxgu366OAg6s3PoDXO8BxkNHzzZv6c/PI7qzI3LUyXKpGX/Pnl3tc77YK1cnYklKvueOWIAY0m8Z/ZdU3m92tyJdeehtSdT/1Csqn1YHJbkVg572VTgrcn7R3oJ1LjWtEQ3FTV54YiPyUjhBlSJpC8fRMABi9TPTR</vt:lpwstr>
  </property>
  <property fmtid="{D5CDD505-2E9C-101B-9397-08002B2CF9AE}" pid="105" name="x1ye=69">
    <vt:lpwstr>FjaXcnjJoGgwWbX3sc9KkKiKudVMx4JkDyK+f8fIHgGd7EYW/k+1oXzWM3y1cysJrq8B3bC/rygDjMqiATYkfXr97lq7V9WTmXWjuDkTEOYZO+eUjCTyN6knOTU3Gtt4JpN2OY1l4mT0XOBmjyyqHH1LdYkp8G8Fz7SY/949+S2GuQ3KCoyv+Rlkv/K5IGVz/ya5IJQykZnTee3JqZSGeSOKEJaKApAmN/jmbFg/Tq+8NeuBbBCluGkVVXEMjGv</vt:lpwstr>
  </property>
  <property fmtid="{D5CDD505-2E9C-101B-9397-08002B2CF9AE}" pid="106" name="x1ye=7">
    <vt:lpwstr>NYXREcL+40rOWCr8AyY1fheuvGRA2KKaqoG6TCA7q7xZ7akBB/t+ZCSM+wZktklsff8VR7M2eWA149uLI7g2Ktu3ebcHmwjLXw05aNttNHi2dbv0Hw1gnNR85GS7+E6RAaD1wXBzRtO3BMCFs+4D6LV7+VlAYPE2KqFmJcEnSyGukIzRqVzRTWfFI66c9Oe5NVeDUYwyfMbB5HiuKBDIY/NfATBq5K7XDyi2CVO3+S45PJk+MX7yRZQXDWe2VPu</vt:lpwstr>
  </property>
  <property fmtid="{D5CDD505-2E9C-101B-9397-08002B2CF9AE}" pid="107" name="x1ye=70">
    <vt:lpwstr>Bf5rtDt2RbwMZnmKS6n7w+O0CJdm0JUExSCh6AF1cyX3EpOyi4SmZKymA4qlAJPFUSdBEPVHN6LvoRWFOkKoA4ZTtgXeuVjqzZQrpM6u0XfEPMMnZCx7y0InCuzRm40J0ruJ6yJ8oPNNxIeF8+c5x+vARt03klu5lNLXZHmx7GfdwEYdhxUu5NLX9WvSgG4ujWADrjaiTlQuXZcmkuMEWp0TvoStab8TmoR46UVU5xFYKydta6b41TH2e19Ev1k</vt:lpwstr>
  </property>
  <property fmtid="{D5CDD505-2E9C-101B-9397-08002B2CF9AE}" pid="108" name="x1ye=71">
    <vt:lpwstr>7BGTgBP6spkh3PiGCu20RbI3bsyaAIJoMa6ADg57fnbUdU3oo/2OMMCg3QSo4+KZRFhSx8U4Et124aOc6XPVp8iYekoDW0jNsDlXLdxc9m6y3DOrTarqa429Tng3RsnkWdHH8Fyh8CZwlNvBCG7pXkTf2WluePqEpeDCs2BKbZ5RLJxtHVkQtoVE9FzCIJqr3msg7F+oJwk2wiY1wdn6y9EP7/v1Tn22S39Na78EG/0d/p9ql9x+xyDGTKmLcrA</vt:lpwstr>
  </property>
  <property fmtid="{D5CDD505-2E9C-101B-9397-08002B2CF9AE}" pid="109" name="x1ye=72">
    <vt:lpwstr>xzHA55NwEMa0OrvY9ZR/BACgy+vvx0uY4F6N9DDRbYlhTrzWhtTnt7sbLr9iEeYvE7N8jGMNgDkA1i+kHWh6k76Q5cdOGsvgQTKJTAhh/vGc/Xs8BQ45CVXH2mV8ZsyraDqFFxWdD7mEi32+1UrdJuL2f167+vHbvU2mU/UOF5e2j6O/hTpavyNkkfHB6EL9U+rc1or8cwmtPrUW6EmimyGNTDMrjSy+VRTft4H4/VyNlc9IAukQzVgVMSqANy9</vt:lpwstr>
  </property>
  <property fmtid="{D5CDD505-2E9C-101B-9397-08002B2CF9AE}" pid="110" name="x1ye=73">
    <vt:lpwstr>qmPVMJkjO2ydyWfZ+X4uqD7J01GZMEVtcJ1Wt3+2G8g3DoYvtd+7aNPlDts2n59OWc0tdu4ttSfojMbE585B8QrRHZ0LVM0Lh2j/TQpTH98sGhcZVYDstxSfFhZfnDtFQViGLzpUUaqZ6RBUOglLq/MlG2Z8rKQjffSQM1hJLqGfjdjBuz1YPrHsetkUJgb9k/6OKA0ZltnMQ08Lpfh5jDb48MspdChyBvtLhycy30h4+ezTtoDKQFT4IRza8HV</vt:lpwstr>
  </property>
  <property fmtid="{D5CDD505-2E9C-101B-9397-08002B2CF9AE}" pid="111" name="x1ye=74">
    <vt:lpwstr>de7iTaF1mUT5xTRZgV/Ru2RXK8DjRC8kqiZ7ntEXyBM4UjhLPUStyNAZTaoYp7OizpBPG5I6tcDiW/1xL2cMVvgyyi+ppiho+lgxfcqj+n/wyU0epAKmShpW8dszf8IJcgQGmd8zhV4FW7KgKnyWcna8oKB6jtd56YawB/CCPcPnuqaX5M2FwiBv4ml4QRpQAPFCLauhgSJ6oWRVaN7mWgHOJMjG96CxyzGQEOP/4XvOqfQeFTEgeWOajJDdIM7</vt:lpwstr>
  </property>
  <property fmtid="{D5CDD505-2E9C-101B-9397-08002B2CF9AE}" pid="112" name="x1ye=75">
    <vt:lpwstr>GfGECuPJ/1o7KxPQS6/AnCFZ5hKMnE+gmiEfXzFfUzc18PZg1IKkuLyl+y9EQxA16I9YHGg/5wrsTg6uvrPehACrLBelwRumVIO8Zk0mk+NH5apc4gNuqV+qzEGSOiBbZ6+tLNaFqaaRtfYY9XTu6xGTYNjJUJH4ou1NJa7lqnqWrUuJ6ds+U8zf3Py3hVd3BeGJBbhSq99zsUfGlrLacSMH7WNdO/y6UARxmXcAba9Odm96YSp5ietG1YGpH19</vt:lpwstr>
  </property>
  <property fmtid="{D5CDD505-2E9C-101B-9397-08002B2CF9AE}" pid="113" name="x1ye=76">
    <vt:lpwstr>7yo2+5fJUcthVp8PIS43Uemz8/+L0w779u/h24KMqJ7iWHsVkms/HnqEYeKdXwB099dUckctdYRQcDLQesdGHHint1+cQpfHuLgSrAGYVJtESLn4SSrqgaijuVJr4ROlxD0fO7bQNvpP33yCSd1PGZqqQUy5NYed9GWBaXVth0Y67QcW6qzoBG0YMLl6vNrN0IrUu9YwQFFU28YFODT50U4vcD99wNB55wkm1DPQK5NZqbgvKKmOnqMDnV/94kP</vt:lpwstr>
  </property>
  <property fmtid="{D5CDD505-2E9C-101B-9397-08002B2CF9AE}" pid="114" name="x1ye=77">
    <vt:lpwstr>4QZ387v5vmlMD7R5okrgLlAszaHDRlTBClkKCuBTBm5KyPCZJIeXZ95NDHzFM+FwzDTsSS4pNd679wudPq+08yNyLrd+g9VtutqplpzDE0ZgJvTM/ElA0f0QwicnsW5Y0CibaVMzU7yuZUpW/MawABb9WM3TaQJupNtbmpAHL5bxEX5CkQgV6ePy8+GMYnrG2szRa0/jErVe4702gDG/kzPpQ91SR0ZrAPQwTv3sxn/Wypgxj7mb35mx9Q1gMQo</vt:lpwstr>
  </property>
  <property fmtid="{D5CDD505-2E9C-101B-9397-08002B2CF9AE}" pid="115" name="x1ye=78">
    <vt:lpwstr>SNRI2lu+AuRHErhwDy2FzKR5g+1WX9+46ziUlw72TLy0aYeaqNY0mP/HQdQNeJLR7KdLteEC8+1unL6bU8ARiDy3+Xyh1JW+2avAwO7LcP8EhUElJctO1HnPHtlNpDDo8Yr57FKiqJvx+bi/oissRFNPLbWuyqpRvzB3IkFU3nqXf57pbudKZdI1oDaTfbx0rUl6y/KkDiDAp3hC+LHN+Zk3VXpnoblyfm4XBoqQGEKxCMZEYZ60yhHnP8XH8CF</vt:lpwstr>
  </property>
  <property fmtid="{D5CDD505-2E9C-101B-9397-08002B2CF9AE}" pid="116" name="x1ye=79">
    <vt:lpwstr>pPYy5y5ecWijY/60Q1tDrixkwN/krfu0X7vMLv61t59o97ZPYu3bh6x5IByqpCVcVV7J/gx6FoHgTEMoHs/N7z15qPxeSnvwwqc6Gowv2JonSBZgBiieDUl3IZ/Rz4AStflMb4DenC9lLKJXQdR5enqlIbCe5I3J/NGder92f0nV+lkKPaBVFuPhNot60FRj8MN0AqKju2Rg5cikHv+Bv7rpU74Bn7/G51Uc5YMNQTFTipN6kxUsVJw+xHX1oxh</vt:lpwstr>
  </property>
  <property fmtid="{D5CDD505-2E9C-101B-9397-08002B2CF9AE}" pid="117" name="x1ye=8">
    <vt:lpwstr>nSWt9SwCdeszdYuMGHL0RkmhNWqNfusuejEzIsFh87GlagMTGjuEIxAK/yb44CmSqf1OVoFKY1HG1WK7h+PTV/qk7qT9Tgov0/kbvDkkqOcaJNUbSJwLZoAfmM2v8J4GKft5hXD6tVqrj3D7Yx3h1i8OHQcjWl8nTtEL4znrEsqK+LqJE0H0znbFXTQAaJeuQHFahS95a9L+c/JaJTM2/skgFFz9eny8wcK2L7SefD97Hv27rWrGnD0/pcq3QW/</vt:lpwstr>
  </property>
  <property fmtid="{D5CDD505-2E9C-101B-9397-08002B2CF9AE}" pid="118" name="x1ye=80">
    <vt:lpwstr>6jdvaUbfHRErWGYXcOB+idcuRgOJPdVDpokpfNgyvXKVXKG3ufBSBdWvDP9gE/eg0YZAij0fTmjjgDPpRTQB/bktkJT8rG9lbeLVRbpDCsRjajcY7Kkbu4TsonoN+7FSODVkYy5sQUc46pRSu8qQ/6ous91Lcb989GtZCcQP9UKE/khn0oMwnRmR7JImYfN/wRS6oOHKLU6jNf0bVjruSw4xR93k5ndH3RE/p/4olvKMWCAzXzFlXyZXhioyjVF</vt:lpwstr>
  </property>
  <property fmtid="{D5CDD505-2E9C-101B-9397-08002B2CF9AE}" pid="119" name="x1ye=81">
    <vt:lpwstr>2BTJrMOALbC+sQtBp1strNsCFoO6JfsiaAfo5zMfcik2L9A+pJ3B+NcKAnKbRtJ/9Ap1ow9/zLxb0m0ym7rJ1oxuZ1sUFLcNLx5tCEy9lW/yoQLfpax24eWHAriXiL7EvUEB9P8Zv8acB0Q6HBwyZFa2dDDb+5Nedg5JY1+ghZVZI4EX9hAqLifQx3AJPI2IvGs6TEoifYjLmGgwrBubzloApcoHacxk5W05eId7HWM8ic9nm1HE+maxc+fv/77</vt:lpwstr>
  </property>
  <property fmtid="{D5CDD505-2E9C-101B-9397-08002B2CF9AE}" pid="120" name="x1ye=82">
    <vt:lpwstr>/cm6SRMe2FicSUP9MYih7pgvw8n9iEY8k1KMCOh0NdFppbV2jY1vDwMXljDnyAab+KJV3Ic6c4rSGx23frgXPpD5aA8VG08UagD1Xgx7z3uOvfBVox4ut6k6+AN6Q6zyq+br4Yimj05EPqH0GLfOqSWB5p48r9XoD0+UnwVrH+qLImylqrtWZuQ/FdgZkhA7+qMOofPaQe5VZ3MSiqr6Qk7HIc3Q+yvkomxobtc1LpcCJmun2d9b6f3ilyTF/IV</vt:lpwstr>
  </property>
  <property fmtid="{D5CDD505-2E9C-101B-9397-08002B2CF9AE}" pid="121" name="x1ye=83">
    <vt:lpwstr>D/tls1HH8Q0U1vYx1NInCKwivxBIRzjm+ACsMDF+RUhYmZy4lGvyd1GqhLXQt1VCMZFdwQnr2Oejy69j5DL/FXRZasRen+jCfiGT1w+Ow2y21m90WzJO7vC07Cj4hrYCsibmoBFIA7HL95epSdHyZcnyu/MdPKH5806xfv8x/6/kiBJCZCCtjqP5BXmS1EXSGBR7maMjoyTHucmUVUwH3WkV0EKQC+nsiooYq3m1G8Hqw1ddmaHw+ilfIYazMp6</vt:lpwstr>
  </property>
  <property fmtid="{D5CDD505-2E9C-101B-9397-08002B2CF9AE}" pid="122" name="x1ye=84">
    <vt:lpwstr>pu9hTMd78JxWnnVSHSsU6kWZqP5fT43xlyp+LL/COevZvTOZoyPnWk9rAB+paJXXGsXTgl4o6SpTDUnZtwFjkmiND5CPB8OPTuu1snNsYmDWG8cH0fOb5gJiHbBlZfXq9zNkcxf6Y92L1IqFT7+lSYnYvPDgXlzKj64YNHTnqjCaSPiobJE2E93G3SRV2goaZRSfFvz13jRNjYmFdckrJAO5fjsOeL8q0QHkE2em8FH0bn6lEVhwSr6hrwJUypY</vt:lpwstr>
  </property>
  <property fmtid="{D5CDD505-2E9C-101B-9397-08002B2CF9AE}" pid="123" name="x1ye=85">
    <vt:lpwstr>DTl+SIh0XMrta6H72CN55cMKn+tQEcK5w7K6C8r6iP9uR3gWwt4cpta7F5IKxyl6H3NHzkFKk1WEcgSc8U95QdunsZMAogeWXjIXrOFVnHeqK7YAX3c6T13fUhzG0x98Kld7f9E005ry+zO9jFcxuQxKJd+RNwZL1aoSb4MgT7Z5bJSvRAd1sopUvDIDJT5mSdhDo3VW1cNyQVR735LlS0FVRuMlmDwy1rXqHfNoHn8XwAgvycSXKULSc+2oUcy</vt:lpwstr>
  </property>
  <property fmtid="{D5CDD505-2E9C-101B-9397-08002B2CF9AE}" pid="124" name="x1ye=86">
    <vt:lpwstr>VRZiJxMaTHRqdDpXJZWHbgEgl2uUdkoX8RFYuW2APB1781V4LKhQc0/EFTHdnzZiPOcvy+CaeHVjFFPpdLMAj7tnxQhOC4aOWJGJ1FVVVoK79R2RjvZQBKFSt/RczRB/z7paygx8uuHQVvYPKbIZZZqZpp4hJIQK7Rq5vGcFgQPq/3MQIH5SEU0zwDQFVXJF7PgT6cV/PMyxDmgvSIwIl0f8HNclC30fdEwU+h4mEUlLNrnWmiHH0O3oP91Ewdi</vt:lpwstr>
  </property>
  <property fmtid="{D5CDD505-2E9C-101B-9397-08002B2CF9AE}" pid="125" name="x1ye=87">
    <vt:lpwstr>+WYDDsEMiNU0fDMke2m+vpZ5I4h4hAKEtvK/h5VJleMMJFumtZCD8Lt88pgHRc1dpSGDLACD/miuAJCkH62V1pOMaeiSpJQm4FiL67HJmDWhXROAFvaG2IV5PoO0ldYlSW5i+arveTrCPDqHdqrWK8zPKH7tNlLEuTQ9j0DAzA4Ik+4IYZ08DXSYrjHBMWGEoBl/sgBOdFgyb6sZi5co0oJBK8hjWxfnSRHS6wOOXjevlG/AZrd+e7DBsH5r4Yr</vt:lpwstr>
  </property>
  <property fmtid="{D5CDD505-2E9C-101B-9397-08002B2CF9AE}" pid="126" name="x1ye=88">
    <vt:lpwstr>dqOpcBxB4pnqm2lhT9lHsSyf0d5jWJJKTWG3sFAJ6RIw8xgSJeIvgQxPYH9VwpPRp6si5ld/LJbmJobGk3fUIZZMg6Jp8W7d8O78lDyT/zjOgQr5pblPoiGUj1P39yeamDlqnul7EWQfqk3G4/r1B1NHTK81yK/jR3DJEgNsa4ZYIAABx4zsGsMoT+U3mCFlrt4dOv+GtvtdLcAC+jP7xB6yT1L35XS0IHmDNG623pQr5NN0ykCV/e9lnzCns48</vt:lpwstr>
  </property>
  <property fmtid="{D5CDD505-2E9C-101B-9397-08002B2CF9AE}" pid="127" name="x1ye=89">
    <vt:lpwstr>WyQCWFJuY0RNQIL9QRHdzACGfDiro650pkqOp6NeXba+lBet3FzR4eW5o6vxkQn0XIzjQzWscFoqMreLyHH04+iMu9WaaYFj0z9J7iL3sYJRlFJbdDPZZ6gvcrPWXTEpkQonlU4NGDW4HykmjuSGsM35qtMgc0fUOSjHjLFwfjL5tyzP2i25KKyS51yArVHe05NE5kDMMTpTeB8bPYqyBJGFNPipEViVazneURfib87Hzzd3pVeJbwg6j9illuh</vt:lpwstr>
  </property>
  <property fmtid="{D5CDD505-2E9C-101B-9397-08002B2CF9AE}" pid="128" name="x1ye=9">
    <vt:lpwstr>GOYi0u5pTkuCjVS4CazznFSHSW3vMChAlmLiN9jHXNblYeBPIkfZ3Un/U0g2UhOCU9fGelojgzLZNdskYTWmx67Ak134jIf6AiyHhHgkNmUwzn2/JgcMIysEVDVPGHra/uiQxWRbKvxW0f7Q1R9ZquZxsto8YEyZOndUgn6HS7lYClpUc9y85U8LJXe8xNDiqsxQIYdVbcbqyeI0nf8DgmGxyYeL4W1f0/UsTH/Ewosd9dq8euqW9NUxCfPUYax</vt:lpwstr>
  </property>
  <property fmtid="{D5CDD505-2E9C-101B-9397-08002B2CF9AE}" pid="129" name="x1ye=90">
    <vt:lpwstr>bolT6xd2dGHZZDSOn43eVnbS2LZ2BWzAhvksSYEo3zMiRVycgYtwK73VZa+Q/8vL0rc2X9ddl8hLKSvbE0p9Wac4fg0dinImaz2b9PTQb9PSNQzF1AM4LlKQ9Yvz1QXoPcFwu2+t2BSeN0xMK8TH+yh0aOZHyBF7Dm4Xa0qIfwyWmCNAYOgoleWCGpIM6ewm0s//fHlSxNtF4ZbWIW6JVUIareGgaRsuNF6ZdJIzXKyS1tC8xFgucnUowY6QtAB</vt:lpwstr>
  </property>
  <property fmtid="{D5CDD505-2E9C-101B-9397-08002B2CF9AE}" pid="130" name="x1ye=91">
    <vt:lpwstr>b/yYe8vZp/8E7yV2e7Z3saseqII548K/FNK1xCJiimZdTDs2ER0PIQxWLQFY/es3igu4WMbtczW8k8LsCye3qcm385YXiX9iGAkvpD82JEXP8B33Vo71YVowkWjbI2lIAbk/rSO8G3b79JnprYgIYJEqe/4dhvpuHu9jKSoeBXzxhOoLkPKhFmoBZ0FF34CxUuEOQ5r89UGXP5FpxKRc2sknnAU8MQ/I2VxAzgwnA36bHYg/wymxNbl/jp2ho2p</vt:lpwstr>
  </property>
  <property fmtid="{D5CDD505-2E9C-101B-9397-08002B2CF9AE}" pid="131" name="x1ye=92">
    <vt:lpwstr>a1D7dvJiWqaPsyOhPkHs9awClaZasAzXOhYhTCgvOUBBnKxLTjNEN32PnQi4Er9NqRz7k/YS6x4wRxHF2KSoOoJP5AkkY7aGnwRi/DR31RbPp7ao2dRajOBbWzfIxWblQLZCfQsIO6XigkjxUP+N9f2iaUNPww4MW7oAFYqZpiLjm0qYeHuYH9PJIqOfDe7e8p+iOfLIRvIpB6+hUOFVv4Q4OwAAV8/Qi2ogXIz0dXN9H6j0VmO1ZfHv9TFCSHX</vt:lpwstr>
  </property>
  <property fmtid="{D5CDD505-2E9C-101B-9397-08002B2CF9AE}" pid="132" name="x1ye=93">
    <vt:lpwstr>FBnNBeyTaG3TUrneC0wnamZ1TTjr2xEbjYKUMu0BGFP8uUJXBU7/pNC1tdszbs9abFlAq3UM05d5O0Ul+Oev85bCQJPcrO8anA1LIyaGU652v4k2YtM8yIlcXHOuGjPBlb95OWurmPIHdSY+vwmwSCU5W342a1lRyPKuPpwlEOX/bTu44PtSzzgSVFX7XSzssZE8jtCcI9NOjwo9dO1sHCytfrMEkECCQ2gTH1ubzU39BOdotGGEg/WE0YlgonK</vt:lpwstr>
  </property>
  <property fmtid="{D5CDD505-2E9C-101B-9397-08002B2CF9AE}" pid="133" name="x1ye=94">
    <vt:lpwstr>d2IT5kyRb35cdR71lNGj9ZjnvQRlcFykc3i5Q+mYN5vp629yHWWKyhImF9ayV2idkkTOvp7UU4hINDUSPuKmK5pm+t+96SzaRoko/vvFcdNULCPRI2KSdYcRW0iny7RNhv1iLNJxB+gZz7K5Wjvh/RcrDQxvFt1wWOZ7dPxLAwPK6T+0zD70OO29RxnpGtTBcTJbf362pcYJfdZiPQLTudZKWA38sbI2iS1s2yJajHl7J2eGfvpcByBAiop9W0c</vt:lpwstr>
  </property>
  <property fmtid="{D5CDD505-2E9C-101B-9397-08002B2CF9AE}" pid="134" name="x1ye=95">
    <vt:lpwstr>HqpXB/kTuXPOxbcFtYeBFLkUvcp85m/6whAABbzU6+Mi6lFlrheaPOe7omIEQ0KyRPi58FVzIR0Du6bilZSmdjrsIksvwyrYntmDt0Hdp8l+GKSF+LH7Va3msZ9TYoh3Bt8oCGrVtZIYvYSkmb93CLjmoeclLGrjQ64W69gWlLrhlRh/yaWo4VTN5A5PSXhWGXHgexdz6eu6dUHxrhgOoUFg64uwdRP9InEAYYM6B1+qQw3NF5+ONIwAFY8qXYp</vt:lpwstr>
  </property>
  <property fmtid="{D5CDD505-2E9C-101B-9397-08002B2CF9AE}" pid="135" name="x1ye=96">
    <vt:lpwstr>N22mY9KNFkfZn+1AO9Qhr/U5FfOE4a+E2yDGYirF656KTpshC4saMIhKH5JYzRuvbf2LDwZOkED78V2etxWYC51ewyjvoE7qPkpdmu1Vj8vv4Ju4hIhP8jSDLy28N4IxaEWOZfXIFy/FQLunjPOyoNwR40JSLWE5Yh3XzRn53luwLzy63+HnrY/OlLh6tJkT47sMgMgkeXs0aFdf1voEmpzR/AwyOq+aq1tg/goMGQy+Z5EWbX2hJRwpwbm8WtO</vt:lpwstr>
  </property>
  <property fmtid="{D5CDD505-2E9C-101B-9397-08002B2CF9AE}" pid="136" name="x1ye=97">
    <vt:lpwstr>GMPpw+qzOg6a/M/B5l+BFItKC5NNsBqwu9zU9vZKAebyGn2UfP4I/VrDpTZSiz50d+Vey73eh3uYWG5z9lhGnlkg5OmLElL95EI0R/zLAtjIqGI1FTNoKtZU8p8wTt7pHqSS3Dpbxt/k9uwaqsFiUeKgKSdjhOAGSbzl0hmrfWV+1tpSUYUyk5TNZLZs1C4HheAMr2hzzv4ObUYNJLyQrAcOGCifzkvEXsbuXFf8ZtXAKsjlfANfihxqYXv7CFP</vt:lpwstr>
  </property>
  <property fmtid="{D5CDD505-2E9C-101B-9397-08002B2CF9AE}" pid="137" name="x1ye=98">
    <vt:lpwstr>p0lTXV4FazHUjf3pFQn76d3kBIKIg2dWEi9naZW6XNtuKefte3ROfvGUWcvGZwyRgfsIQ+gwSq1ZqVxXXHLoRFTF2vx/PbwG0xMqzh047iL/zdO+62EMvr/BX0HuYxO8x6M7wsTudnaTpIqdi9gplza6lnCO52+MUWMVSzO7wR17KY/QxbGaBjTIqICW9cPZJ0o50qNXiPTMYIsH4Xm/CiEn/hsQnZNiaqax4QpWvdyGIcXr76c9OFZkx+8kEaM</vt:lpwstr>
  </property>
  <property fmtid="{D5CDD505-2E9C-101B-9397-08002B2CF9AE}" pid="138" name="x1ye=99">
    <vt:lpwstr>2HVjWuo2TtoW4bIA6hVrZkXlLlSUAoYN+FCW/VLfhl+rdU6ix2bwj+Iot6cchfMUsefkl+6JLtqFvZ1rQfqlsOhzhj8MEeJKJ7LYbX5Tz3Yo3k+GPOB1+I4L/0iikStZw6wdgvBVV4PZdBwSEROzG+jAhmDQPfXiy7DtwC84Dnf95P1KHu2fuv3w9ROCDE+uWAFvwhKGO2JaTM/RPONAX3TkslK3uzU9ZAecIVcIbvSpADALWx4PUORF1sxjWvR</vt:lpwstr>
  </property>
</Properties>
</file>